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20E80E" w14:textId="51170B83" w:rsidR="00B108FF" w:rsidRPr="00B108FF" w:rsidRDefault="00B108FF" w:rsidP="00B108FF">
      <w:pPr>
        <w:spacing w:after="160"/>
        <w:rPr>
          <w:rFonts w:ascii="Arial" w:hAnsi="Arial"/>
          <w:color w:val="000000" w:themeColor="text1"/>
          <w:sz w:val="22"/>
          <w:szCs w:val="24"/>
        </w:rPr>
      </w:pPr>
      <w:r w:rsidRPr="00B108FF">
        <w:rPr>
          <w:rFonts w:ascii="Arial" w:eastAsia="Hiragino Sans GB" w:hAnsi="Arial"/>
          <w:b/>
          <w:color w:val="000000" w:themeColor="text1"/>
          <w:sz w:val="52"/>
          <w:szCs w:val="24"/>
          <w:lang w:eastAsia="zh-CN"/>
        </w:rPr>
        <w:t>Payment</w:t>
      </w:r>
      <w:r w:rsidRPr="00B108FF">
        <w:rPr>
          <w:rFonts w:ascii="Arial" w:eastAsia="Hiragino Sans GB" w:hAnsi="Arial"/>
          <w:b/>
          <w:color w:val="000000" w:themeColor="text1"/>
          <w:sz w:val="52"/>
          <w:szCs w:val="24"/>
        </w:rPr>
        <w:t xml:space="preserve"> Management</w:t>
      </w:r>
    </w:p>
    <w:p w14:paraId="377301FB" w14:textId="77777777" w:rsidR="00B108FF" w:rsidRPr="00B108FF" w:rsidRDefault="00B108FF" w:rsidP="00B108FF">
      <w:pPr>
        <w:spacing w:after="40"/>
        <w:rPr>
          <w:rFonts w:ascii="Arial" w:hAnsi="Arial"/>
          <w:b/>
          <w:color w:val="262626" w:themeColor="text1" w:themeTint="D9"/>
          <w:sz w:val="52"/>
          <w:lang w:eastAsia="zh-CN"/>
        </w:rPr>
      </w:pPr>
      <w:r w:rsidRPr="00B108FF">
        <w:rPr>
          <w:rFonts w:ascii="Arial" w:hAnsi="Arial"/>
          <w:b/>
          <w:color w:val="262626" w:themeColor="text1" w:themeTint="D9"/>
          <w:sz w:val="36"/>
          <w:szCs w:val="16"/>
          <w:lang w:eastAsia="zh-CN"/>
        </w:rPr>
        <w:t>Product Requirement Document</w:t>
      </w:r>
    </w:p>
    <w:p w14:paraId="559EBC34" w14:textId="77777777" w:rsidR="00B108FF" w:rsidRPr="00B108FF" w:rsidRDefault="00B108FF" w:rsidP="00B108FF">
      <w:pPr>
        <w:spacing w:after="20"/>
        <w:rPr>
          <w:rFonts w:ascii="Arial" w:hAnsi="Arial"/>
        </w:rPr>
      </w:pPr>
    </w:p>
    <w:tbl>
      <w:tblPr>
        <w:tblStyle w:val="aff1"/>
        <w:tblW w:w="9918" w:type="dxa"/>
        <w:jc w:val="center"/>
        <w:tblLayout w:type="fixed"/>
        <w:tblLook w:val="04A0" w:firstRow="1" w:lastRow="0" w:firstColumn="1" w:lastColumn="0" w:noHBand="0" w:noVBand="1"/>
      </w:tblPr>
      <w:tblGrid>
        <w:gridCol w:w="2139"/>
        <w:gridCol w:w="7779"/>
      </w:tblGrid>
      <w:tr w:rsidR="00B108FF" w:rsidRPr="00B108FF" w14:paraId="37415D84" w14:textId="77777777" w:rsidTr="00E2532B">
        <w:trPr>
          <w:tblHeader/>
          <w:jc w:val="center"/>
        </w:trPr>
        <w:tc>
          <w:tcPr>
            <w:tcW w:w="2139" w:type="dxa"/>
            <w:shd w:val="clear" w:color="auto" w:fill="EAF1FF"/>
            <w:tcMar>
              <w:top w:w="90" w:type="dxa"/>
              <w:left w:w="120" w:type="dxa"/>
              <w:bottom w:w="90" w:type="dxa"/>
              <w:right w:w="120" w:type="dxa"/>
            </w:tcMar>
            <w:vAlign w:val="center"/>
          </w:tcPr>
          <w:p w14:paraId="45A6F706" w14:textId="77777777" w:rsidR="00B108FF" w:rsidRPr="00B108FF" w:rsidRDefault="00B108FF" w:rsidP="00E2532B">
            <w:pPr>
              <w:spacing w:after="0" w:line="259" w:lineRule="auto"/>
              <w:rPr>
                <w:rFonts w:ascii="Arial" w:hAnsi="Arial"/>
                <w:sz w:val="19"/>
                <w:szCs w:val="19"/>
              </w:rPr>
            </w:pPr>
            <w:r w:rsidRPr="00B108FF">
              <w:rPr>
                <w:rFonts w:ascii="Arial" w:hAnsi="Arial"/>
                <w:b/>
                <w:color w:val="16325C"/>
                <w:sz w:val="19"/>
                <w:szCs w:val="19"/>
              </w:rPr>
              <w:t>Item</w:t>
            </w:r>
          </w:p>
        </w:tc>
        <w:tc>
          <w:tcPr>
            <w:tcW w:w="7779" w:type="dxa"/>
            <w:shd w:val="clear" w:color="auto" w:fill="EAF1FF"/>
            <w:tcMar>
              <w:top w:w="90" w:type="dxa"/>
              <w:left w:w="120" w:type="dxa"/>
              <w:bottom w:w="90" w:type="dxa"/>
              <w:right w:w="120" w:type="dxa"/>
            </w:tcMar>
            <w:vAlign w:val="center"/>
          </w:tcPr>
          <w:p w14:paraId="315F7CBE" w14:textId="77777777" w:rsidR="00B108FF" w:rsidRPr="00B108FF" w:rsidRDefault="00B108FF" w:rsidP="00E2532B">
            <w:pPr>
              <w:spacing w:after="0" w:line="259" w:lineRule="auto"/>
              <w:rPr>
                <w:rFonts w:ascii="Arial" w:hAnsi="Arial"/>
                <w:sz w:val="19"/>
                <w:szCs w:val="19"/>
              </w:rPr>
            </w:pPr>
            <w:r w:rsidRPr="00B108FF">
              <w:rPr>
                <w:rFonts w:ascii="Arial" w:hAnsi="Arial"/>
                <w:b/>
                <w:color w:val="16325C"/>
                <w:sz w:val="19"/>
                <w:szCs w:val="19"/>
              </w:rPr>
              <w:t>Details</w:t>
            </w:r>
          </w:p>
        </w:tc>
      </w:tr>
      <w:tr w:rsidR="00B108FF" w:rsidRPr="00B108FF" w14:paraId="4D5A1A44" w14:textId="77777777" w:rsidTr="00E2532B">
        <w:trPr>
          <w:jc w:val="center"/>
        </w:trPr>
        <w:tc>
          <w:tcPr>
            <w:tcW w:w="2139" w:type="dxa"/>
            <w:tcMar>
              <w:top w:w="90" w:type="dxa"/>
              <w:left w:w="120" w:type="dxa"/>
              <w:bottom w:w="90" w:type="dxa"/>
              <w:right w:w="120" w:type="dxa"/>
            </w:tcMar>
            <w:vAlign w:val="center"/>
          </w:tcPr>
          <w:p w14:paraId="61AD5848" w14:textId="77777777" w:rsidR="00B108FF" w:rsidRPr="00B108FF" w:rsidRDefault="00B108FF" w:rsidP="00E2532B">
            <w:pPr>
              <w:spacing w:after="0" w:line="259" w:lineRule="auto"/>
              <w:rPr>
                <w:rFonts w:ascii="Arial" w:hAnsi="Arial"/>
                <w:sz w:val="19"/>
                <w:szCs w:val="19"/>
                <w:lang w:eastAsia="zh-CN"/>
              </w:rPr>
            </w:pPr>
            <w:bookmarkStart w:id="0" w:name="_Hlk237646913"/>
            <w:r w:rsidRPr="00B108FF">
              <w:rPr>
                <w:rFonts w:ascii="Arial" w:hAnsi="Arial"/>
                <w:sz w:val="19"/>
                <w:szCs w:val="19"/>
                <w:lang w:eastAsia="zh-CN"/>
              </w:rPr>
              <w:t>Author</w:t>
            </w:r>
          </w:p>
        </w:tc>
        <w:tc>
          <w:tcPr>
            <w:tcW w:w="7779" w:type="dxa"/>
            <w:tcMar>
              <w:top w:w="90" w:type="dxa"/>
              <w:left w:w="120" w:type="dxa"/>
              <w:bottom w:w="90" w:type="dxa"/>
              <w:right w:w="120" w:type="dxa"/>
            </w:tcMar>
            <w:vAlign w:val="center"/>
          </w:tcPr>
          <w:p w14:paraId="5220BF5C" w14:textId="77777777" w:rsidR="00B108FF" w:rsidRPr="00B108FF" w:rsidRDefault="00B108FF" w:rsidP="00E2532B">
            <w:pPr>
              <w:spacing w:after="0" w:line="259" w:lineRule="auto"/>
              <w:rPr>
                <w:rFonts w:ascii="Arial" w:hAnsi="Arial"/>
                <w:sz w:val="19"/>
                <w:szCs w:val="19"/>
              </w:rPr>
            </w:pPr>
            <w:proofErr w:type="spellStart"/>
            <w:r w:rsidRPr="00B108FF">
              <w:rPr>
                <w:rFonts w:ascii="Arial" w:hAnsi="Arial"/>
                <w:sz w:val="19"/>
                <w:szCs w:val="19"/>
              </w:rPr>
              <w:t>Firstlight</w:t>
            </w:r>
            <w:proofErr w:type="spellEnd"/>
          </w:p>
        </w:tc>
      </w:tr>
      <w:bookmarkEnd w:id="0"/>
      <w:tr w:rsidR="00B108FF" w:rsidRPr="00B108FF" w14:paraId="6BA4590C" w14:textId="77777777" w:rsidTr="00E2532B">
        <w:trPr>
          <w:jc w:val="center"/>
        </w:trPr>
        <w:tc>
          <w:tcPr>
            <w:tcW w:w="2139" w:type="dxa"/>
            <w:tcMar>
              <w:top w:w="90" w:type="dxa"/>
              <w:left w:w="120" w:type="dxa"/>
              <w:bottom w:w="90" w:type="dxa"/>
              <w:right w:w="120" w:type="dxa"/>
            </w:tcMar>
            <w:vAlign w:val="center"/>
          </w:tcPr>
          <w:p w14:paraId="14AE877C" w14:textId="77777777" w:rsidR="00B108FF" w:rsidRPr="00B108FF" w:rsidRDefault="00B108FF" w:rsidP="00E2532B">
            <w:pPr>
              <w:spacing w:after="0" w:line="259" w:lineRule="auto"/>
              <w:rPr>
                <w:rFonts w:ascii="Arial" w:hAnsi="Arial"/>
                <w:sz w:val="19"/>
                <w:szCs w:val="19"/>
              </w:rPr>
            </w:pPr>
            <w:r w:rsidRPr="00B108FF">
              <w:rPr>
                <w:rFonts w:ascii="Arial" w:hAnsi="Arial"/>
                <w:sz w:val="19"/>
                <w:szCs w:val="19"/>
              </w:rPr>
              <w:t>Document Status</w:t>
            </w:r>
          </w:p>
        </w:tc>
        <w:tc>
          <w:tcPr>
            <w:tcW w:w="7779" w:type="dxa"/>
            <w:tcMar>
              <w:top w:w="90" w:type="dxa"/>
              <w:left w:w="120" w:type="dxa"/>
              <w:bottom w:w="90" w:type="dxa"/>
              <w:right w:w="120" w:type="dxa"/>
            </w:tcMar>
            <w:vAlign w:val="center"/>
          </w:tcPr>
          <w:p w14:paraId="06905F4A" w14:textId="77777777" w:rsidR="00B108FF" w:rsidRPr="00B108FF" w:rsidRDefault="00B108FF" w:rsidP="00E2532B">
            <w:pPr>
              <w:spacing w:after="0" w:line="259" w:lineRule="auto"/>
              <w:rPr>
                <w:rFonts w:ascii="Arial" w:hAnsi="Arial"/>
                <w:sz w:val="19"/>
                <w:szCs w:val="19"/>
              </w:rPr>
            </w:pPr>
            <w:r w:rsidRPr="00B108FF">
              <w:rPr>
                <w:rFonts w:ascii="Arial" w:hAnsi="Arial"/>
                <w:sz w:val="19"/>
                <w:szCs w:val="19"/>
              </w:rPr>
              <w:t>Requirement Review</w:t>
            </w:r>
          </w:p>
        </w:tc>
      </w:tr>
      <w:tr w:rsidR="00B108FF" w:rsidRPr="00B108FF" w14:paraId="62277E07" w14:textId="77777777" w:rsidTr="00E2532B">
        <w:trPr>
          <w:jc w:val="center"/>
        </w:trPr>
        <w:tc>
          <w:tcPr>
            <w:tcW w:w="2139" w:type="dxa"/>
            <w:tcMar>
              <w:top w:w="90" w:type="dxa"/>
              <w:left w:w="120" w:type="dxa"/>
              <w:bottom w:w="90" w:type="dxa"/>
              <w:right w:w="120" w:type="dxa"/>
            </w:tcMar>
            <w:vAlign w:val="center"/>
          </w:tcPr>
          <w:p w14:paraId="1AF8FFEC" w14:textId="77777777" w:rsidR="00B108FF" w:rsidRPr="00B108FF" w:rsidRDefault="00B108FF" w:rsidP="00E2532B">
            <w:pPr>
              <w:spacing w:after="0" w:line="259" w:lineRule="auto"/>
              <w:rPr>
                <w:rFonts w:ascii="Arial" w:hAnsi="Arial"/>
                <w:sz w:val="19"/>
                <w:szCs w:val="19"/>
              </w:rPr>
            </w:pPr>
            <w:r w:rsidRPr="00B108FF">
              <w:rPr>
                <w:rFonts w:ascii="Arial" w:hAnsi="Arial"/>
                <w:sz w:val="19"/>
                <w:szCs w:val="19"/>
              </w:rPr>
              <w:t>Document Version</w:t>
            </w:r>
          </w:p>
        </w:tc>
        <w:tc>
          <w:tcPr>
            <w:tcW w:w="7779" w:type="dxa"/>
            <w:tcMar>
              <w:top w:w="90" w:type="dxa"/>
              <w:left w:w="120" w:type="dxa"/>
              <w:bottom w:w="90" w:type="dxa"/>
              <w:right w:w="120" w:type="dxa"/>
            </w:tcMar>
            <w:vAlign w:val="center"/>
          </w:tcPr>
          <w:p w14:paraId="5D7EBD0D" w14:textId="77777777" w:rsidR="00B108FF" w:rsidRPr="00B108FF" w:rsidRDefault="00B108FF" w:rsidP="00E2532B">
            <w:pPr>
              <w:spacing w:after="0" w:line="259" w:lineRule="auto"/>
              <w:rPr>
                <w:rFonts w:ascii="Arial" w:hAnsi="Arial"/>
                <w:sz w:val="19"/>
                <w:szCs w:val="19"/>
              </w:rPr>
            </w:pPr>
            <w:r w:rsidRPr="00B108FF">
              <w:rPr>
                <w:rFonts w:ascii="Arial" w:hAnsi="Arial"/>
                <w:sz w:val="19"/>
                <w:szCs w:val="19"/>
              </w:rPr>
              <w:t>v1.0</w:t>
            </w:r>
          </w:p>
        </w:tc>
      </w:tr>
      <w:tr w:rsidR="00B108FF" w:rsidRPr="00B108FF" w14:paraId="2F2A6E54" w14:textId="77777777" w:rsidTr="00E2532B">
        <w:trPr>
          <w:jc w:val="center"/>
        </w:trPr>
        <w:tc>
          <w:tcPr>
            <w:tcW w:w="2139" w:type="dxa"/>
            <w:tcMar>
              <w:top w:w="90" w:type="dxa"/>
              <w:left w:w="120" w:type="dxa"/>
              <w:bottom w:w="90" w:type="dxa"/>
              <w:right w:w="120" w:type="dxa"/>
            </w:tcMar>
            <w:vAlign w:val="center"/>
          </w:tcPr>
          <w:p w14:paraId="201AB85F" w14:textId="77777777" w:rsidR="00B108FF" w:rsidRPr="00B108FF" w:rsidRDefault="00B108FF" w:rsidP="00E2532B">
            <w:pPr>
              <w:spacing w:after="0" w:line="259" w:lineRule="auto"/>
              <w:rPr>
                <w:rFonts w:ascii="Arial" w:hAnsi="Arial"/>
                <w:bCs/>
                <w:sz w:val="19"/>
                <w:szCs w:val="19"/>
              </w:rPr>
            </w:pPr>
            <w:r w:rsidRPr="00B108FF">
              <w:rPr>
                <w:rFonts w:ascii="Arial" w:hAnsi="Arial"/>
                <w:bCs/>
                <w:sz w:val="19"/>
                <w:szCs w:val="19"/>
              </w:rPr>
              <w:t>System portal</w:t>
            </w:r>
          </w:p>
        </w:tc>
        <w:tc>
          <w:tcPr>
            <w:tcW w:w="7779" w:type="dxa"/>
            <w:tcMar>
              <w:top w:w="90" w:type="dxa"/>
              <w:left w:w="120" w:type="dxa"/>
              <w:bottom w:w="90" w:type="dxa"/>
              <w:right w:w="120" w:type="dxa"/>
            </w:tcMar>
            <w:vAlign w:val="center"/>
          </w:tcPr>
          <w:p w14:paraId="3C1FE895" w14:textId="77777777" w:rsidR="00B108FF" w:rsidRPr="00B108FF" w:rsidRDefault="00B108FF" w:rsidP="00E2532B">
            <w:pPr>
              <w:spacing w:after="0" w:line="259" w:lineRule="auto"/>
              <w:rPr>
                <w:rFonts w:ascii="Arial" w:hAnsi="Arial"/>
                <w:sz w:val="19"/>
                <w:szCs w:val="19"/>
              </w:rPr>
            </w:pPr>
            <w:r w:rsidRPr="00B108FF">
              <w:rPr>
                <w:rFonts w:ascii="Arial" w:hAnsi="Arial"/>
                <w:sz w:val="19"/>
                <w:szCs w:val="19"/>
              </w:rPr>
              <w:t>Teacher Web &gt; Admin Settings &gt; Order Management &gt; Orders</w:t>
            </w:r>
          </w:p>
        </w:tc>
      </w:tr>
      <w:tr w:rsidR="00B108FF" w:rsidRPr="00B108FF" w14:paraId="792B54C2" w14:textId="77777777" w:rsidTr="00E2532B">
        <w:trPr>
          <w:jc w:val="center"/>
        </w:trPr>
        <w:tc>
          <w:tcPr>
            <w:tcW w:w="2139" w:type="dxa"/>
            <w:tcMar>
              <w:top w:w="90" w:type="dxa"/>
              <w:left w:w="120" w:type="dxa"/>
              <w:bottom w:w="90" w:type="dxa"/>
              <w:right w:w="120" w:type="dxa"/>
            </w:tcMar>
            <w:vAlign w:val="center"/>
          </w:tcPr>
          <w:p w14:paraId="09D749F6" w14:textId="481FE7C1" w:rsidR="00B108FF" w:rsidRPr="00B108FF" w:rsidRDefault="00B108FF" w:rsidP="00B108FF">
            <w:pPr>
              <w:spacing w:after="0" w:line="259" w:lineRule="auto"/>
              <w:rPr>
                <w:rFonts w:ascii="Arial" w:hAnsi="Arial"/>
                <w:bCs/>
                <w:color w:val="000000" w:themeColor="text1"/>
                <w:sz w:val="19"/>
                <w:szCs w:val="19"/>
              </w:rPr>
            </w:pPr>
            <w:r w:rsidRPr="00B108FF">
              <w:rPr>
                <w:rFonts w:ascii="Arial" w:hAnsi="Arial"/>
                <w:color w:val="000000" w:themeColor="text1"/>
                <w:sz w:val="18"/>
              </w:rPr>
              <w:t>First payment gateway</w:t>
            </w:r>
          </w:p>
        </w:tc>
        <w:tc>
          <w:tcPr>
            <w:tcW w:w="7779" w:type="dxa"/>
            <w:tcMar>
              <w:top w:w="90" w:type="dxa"/>
              <w:left w:w="120" w:type="dxa"/>
              <w:bottom w:w="90" w:type="dxa"/>
              <w:right w:w="120" w:type="dxa"/>
            </w:tcMar>
            <w:vAlign w:val="center"/>
          </w:tcPr>
          <w:p w14:paraId="233D13BF" w14:textId="3594E268" w:rsidR="00B108FF" w:rsidRPr="00B108FF" w:rsidRDefault="00B108FF" w:rsidP="00B108FF">
            <w:pPr>
              <w:spacing w:after="0" w:line="259" w:lineRule="auto"/>
              <w:rPr>
                <w:rFonts w:ascii="Arial" w:hAnsi="Arial"/>
                <w:color w:val="000000" w:themeColor="text1"/>
                <w:sz w:val="19"/>
                <w:szCs w:val="19"/>
              </w:rPr>
            </w:pPr>
            <w:r w:rsidRPr="00B108FF">
              <w:rPr>
                <w:rFonts w:ascii="Arial" w:hAnsi="Arial"/>
                <w:color w:val="000000" w:themeColor="text1"/>
                <w:sz w:val="18"/>
              </w:rPr>
              <w:t>Stripe</w:t>
            </w:r>
          </w:p>
        </w:tc>
      </w:tr>
      <w:tr w:rsidR="00B108FF" w:rsidRPr="00B108FF" w14:paraId="26685D95" w14:textId="77777777" w:rsidTr="00E2532B">
        <w:trPr>
          <w:jc w:val="center"/>
        </w:trPr>
        <w:tc>
          <w:tcPr>
            <w:tcW w:w="2139" w:type="dxa"/>
            <w:tcMar>
              <w:top w:w="90" w:type="dxa"/>
              <w:left w:w="120" w:type="dxa"/>
              <w:bottom w:w="90" w:type="dxa"/>
              <w:right w:w="120" w:type="dxa"/>
            </w:tcMar>
            <w:vAlign w:val="center"/>
          </w:tcPr>
          <w:p w14:paraId="0E5F9688" w14:textId="4667D94E" w:rsidR="00B108FF" w:rsidRPr="00B108FF" w:rsidRDefault="00B108FF" w:rsidP="00B108FF">
            <w:pPr>
              <w:spacing w:after="0" w:line="259" w:lineRule="auto"/>
              <w:rPr>
                <w:rFonts w:ascii="Arial" w:hAnsi="Arial"/>
                <w:bCs/>
                <w:color w:val="000000" w:themeColor="text1"/>
                <w:sz w:val="19"/>
                <w:szCs w:val="19"/>
              </w:rPr>
            </w:pPr>
            <w:r w:rsidRPr="00B108FF">
              <w:rPr>
                <w:rFonts w:ascii="Arial" w:hAnsi="Arial"/>
                <w:color w:val="000000" w:themeColor="text1"/>
                <w:sz w:val="18"/>
              </w:rPr>
              <w:t>Future extendable gateway</w:t>
            </w:r>
          </w:p>
        </w:tc>
        <w:tc>
          <w:tcPr>
            <w:tcW w:w="7779" w:type="dxa"/>
            <w:tcMar>
              <w:top w:w="90" w:type="dxa"/>
              <w:left w:w="120" w:type="dxa"/>
              <w:bottom w:w="90" w:type="dxa"/>
              <w:right w:w="120" w:type="dxa"/>
            </w:tcMar>
            <w:vAlign w:val="center"/>
          </w:tcPr>
          <w:p w14:paraId="041EA338" w14:textId="732F1C62" w:rsidR="00B108FF" w:rsidRPr="00B108FF" w:rsidRDefault="00B108FF" w:rsidP="00B108FF">
            <w:pPr>
              <w:spacing w:after="0" w:line="259" w:lineRule="auto"/>
              <w:rPr>
                <w:rFonts w:ascii="Arial" w:hAnsi="Arial"/>
                <w:color w:val="000000" w:themeColor="text1"/>
                <w:sz w:val="19"/>
                <w:szCs w:val="19"/>
              </w:rPr>
            </w:pPr>
            <w:r w:rsidRPr="00B108FF">
              <w:rPr>
                <w:rFonts w:ascii="Arial" w:hAnsi="Arial"/>
                <w:color w:val="000000" w:themeColor="text1"/>
                <w:sz w:val="18"/>
              </w:rPr>
              <w:t>PayPal, micro-credit payments and other payment services Business</w:t>
            </w:r>
          </w:p>
        </w:tc>
      </w:tr>
      <w:tr w:rsidR="00B108FF" w:rsidRPr="00B108FF" w14:paraId="6C9A8DA5" w14:textId="77777777" w:rsidTr="00E2532B">
        <w:trPr>
          <w:jc w:val="center"/>
        </w:trPr>
        <w:tc>
          <w:tcPr>
            <w:tcW w:w="2139" w:type="dxa"/>
            <w:tcMar>
              <w:top w:w="90" w:type="dxa"/>
              <w:left w:w="120" w:type="dxa"/>
              <w:bottom w:w="90" w:type="dxa"/>
              <w:right w:w="120" w:type="dxa"/>
            </w:tcMar>
            <w:vAlign w:val="center"/>
          </w:tcPr>
          <w:p w14:paraId="0CDAE67D" w14:textId="2CF412F7" w:rsidR="00B108FF" w:rsidRPr="00B108FF" w:rsidRDefault="00B108FF" w:rsidP="00B108FF">
            <w:pPr>
              <w:spacing w:after="0" w:line="259" w:lineRule="auto"/>
              <w:rPr>
                <w:rFonts w:ascii="Arial" w:hAnsi="Arial"/>
                <w:bCs/>
                <w:color w:val="000000" w:themeColor="text1"/>
                <w:sz w:val="19"/>
                <w:szCs w:val="19"/>
              </w:rPr>
            </w:pPr>
            <w:r w:rsidRPr="00B108FF">
              <w:rPr>
                <w:rFonts w:ascii="Arial" w:hAnsi="Arial"/>
                <w:color w:val="000000" w:themeColor="text1"/>
                <w:sz w:val="18"/>
              </w:rPr>
              <w:t>Clear currency</w:t>
            </w:r>
          </w:p>
        </w:tc>
        <w:tc>
          <w:tcPr>
            <w:tcW w:w="7779" w:type="dxa"/>
            <w:tcMar>
              <w:top w:w="90" w:type="dxa"/>
              <w:left w:w="120" w:type="dxa"/>
              <w:bottom w:w="90" w:type="dxa"/>
              <w:right w:w="120" w:type="dxa"/>
            </w:tcMar>
            <w:vAlign w:val="center"/>
          </w:tcPr>
          <w:p w14:paraId="44C8F638" w14:textId="4B81BA2A" w:rsidR="00B108FF" w:rsidRPr="00B108FF" w:rsidRDefault="00B108FF" w:rsidP="00B108FF">
            <w:pPr>
              <w:spacing w:after="0" w:line="259" w:lineRule="auto"/>
              <w:rPr>
                <w:rFonts w:ascii="Arial" w:hAnsi="Arial"/>
                <w:color w:val="000000" w:themeColor="text1"/>
                <w:sz w:val="19"/>
                <w:szCs w:val="19"/>
              </w:rPr>
            </w:pPr>
            <w:r w:rsidRPr="00B108FF">
              <w:rPr>
                <w:rFonts w:ascii="Arial" w:hAnsi="Arial"/>
                <w:color w:val="000000" w:themeColor="text1"/>
                <w:sz w:val="18"/>
              </w:rPr>
              <w:t>USD</w:t>
            </w:r>
          </w:p>
        </w:tc>
      </w:tr>
    </w:tbl>
    <w:p w14:paraId="0038E1D7" w14:textId="77777777" w:rsidR="00B108FF" w:rsidRPr="00B108FF" w:rsidRDefault="00B108FF" w:rsidP="00B108FF">
      <w:pPr>
        <w:spacing w:after="20"/>
        <w:rPr>
          <w:rFonts w:ascii="Arial" w:hAnsi="Arial"/>
          <w:lang w:eastAsia="zh-CN"/>
        </w:rPr>
      </w:pPr>
    </w:p>
    <w:p w14:paraId="213CA1FD" w14:textId="77777777" w:rsidR="00B108FF" w:rsidRPr="00B108FF" w:rsidRDefault="00B108FF" w:rsidP="00B108FF">
      <w:pPr>
        <w:spacing w:after="20"/>
        <w:rPr>
          <w:rFonts w:ascii="Arial" w:hAnsi="Arial"/>
          <w:b/>
          <w:bCs/>
          <w:sz w:val="28"/>
          <w:szCs w:val="32"/>
          <w:lang w:eastAsia="zh-CN"/>
        </w:rPr>
      </w:pPr>
      <w:r w:rsidRPr="00B108FF">
        <w:rPr>
          <w:rFonts w:ascii="Arial" w:hAnsi="Arial"/>
          <w:b/>
          <w:bCs/>
          <w:sz w:val="28"/>
          <w:szCs w:val="32"/>
          <w:lang w:eastAsia="zh-CN"/>
        </w:rPr>
        <w:t>Version History</w:t>
      </w:r>
    </w:p>
    <w:tbl>
      <w:tblPr>
        <w:tblStyle w:val="aff1"/>
        <w:tblpPr w:leftFromText="180" w:rightFromText="180" w:vertAnchor="text" w:horzAnchor="margin" w:tblpX="137" w:tblpY="83"/>
        <w:tblW w:w="9923" w:type="dxa"/>
        <w:tblLayout w:type="fixed"/>
        <w:tblLook w:val="04A0" w:firstRow="1" w:lastRow="0" w:firstColumn="1" w:lastColumn="0" w:noHBand="0" w:noVBand="1"/>
      </w:tblPr>
      <w:tblGrid>
        <w:gridCol w:w="1140"/>
        <w:gridCol w:w="1275"/>
        <w:gridCol w:w="7508"/>
      </w:tblGrid>
      <w:tr w:rsidR="00B108FF" w:rsidRPr="00B108FF" w14:paraId="6D5345E0" w14:textId="77777777" w:rsidTr="00E2532B">
        <w:trPr>
          <w:tblHeader/>
        </w:trPr>
        <w:tc>
          <w:tcPr>
            <w:tcW w:w="1140" w:type="dxa"/>
            <w:shd w:val="clear" w:color="auto" w:fill="EAF1FF"/>
            <w:tcMar>
              <w:top w:w="90" w:type="dxa"/>
              <w:left w:w="120" w:type="dxa"/>
              <w:bottom w:w="90" w:type="dxa"/>
              <w:right w:w="120" w:type="dxa"/>
            </w:tcMar>
            <w:vAlign w:val="center"/>
          </w:tcPr>
          <w:p w14:paraId="2E1F392F" w14:textId="77777777" w:rsidR="00B108FF" w:rsidRPr="00B108FF" w:rsidRDefault="00B108FF" w:rsidP="00E2532B">
            <w:pPr>
              <w:spacing w:after="0" w:line="259" w:lineRule="auto"/>
              <w:rPr>
                <w:rFonts w:ascii="Arial" w:hAnsi="Arial"/>
              </w:rPr>
            </w:pPr>
            <w:r w:rsidRPr="00B108FF">
              <w:rPr>
                <w:rFonts w:ascii="Arial" w:hAnsi="Arial"/>
                <w:b/>
                <w:color w:val="16325C"/>
                <w:sz w:val="19"/>
              </w:rPr>
              <w:t>Version</w:t>
            </w:r>
          </w:p>
        </w:tc>
        <w:tc>
          <w:tcPr>
            <w:tcW w:w="1275" w:type="dxa"/>
            <w:shd w:val="clear" w:color="auto" w:fill="EAF1FF"/>
            <w:tcMar>
              <w:top w:w="90" w:type="dxa"/>
              <w:left w:w="120" w:type="dxa"/>
              <w:bottom w:w="90" w:type="dxa"/>
              <w:right w:w="120" w:type="dxa"/>
            </w:tcMar>
            <w:vAlign w:val="center"/>
          </w:tcPr>
          <w:p w14:paraId="7EE192DE" w14:textId="77777777" w:rsidR="00B108FF" w:rsidRPr="00B108FF" w:rsidRDefault="00B108FF" w:rsidP="00E2532B">
            <w:pPr>
              <w:spacing w:after="0" w:line="259" w:lineRule="auto"/>
              <w:rPr>
                <w:rFonts w:ascii="Arial" w:hAnsi="Arial"/>
              </w:rPr>
            </w:pPr>
            <w:r w:rsidRPr="00B108FF">
              <w:rPr>
                <w:rFonts w:ascii="Arial" w:hAnsi="Arial"/>
                <w:b/>
                <w:color w:val="16325C"/>
                <w:sz w:val="19"/>
              </w:rPr>
              <w:t>Date</w:t>
            </w:r>
          </w:p>
        </w:tc>
        <w:tc>
          <w:tcPr>
            <w:tcW w:w="7508" w:type="dxa"/>
            <w:shd w:val="clear" w:color="auto" w:fill="EAF1FF"/>
            <w:tcMar>
              <w:top w:w="90" w:type="dxa"/>
              <w:left w:w="120" w:type="dxa"/>
              <w:bottom w:w="90" w:type="dxa"/>
              <w:right w:w="120" w:type="dxa"/>
            </w:tcMar>
            <w:vAlign w:val="center"/>
          </w:tcPr>
          <w:p w14:paraId="2ECC43D6" w14:textId="77777777" w:rsidR="00B108FF" w:rsidRPr="00B108FF" w:rsidRDefault="00B108FF" w:rsidP="00E2532B">
            <w:pPr>
              <w:spacing w:after="0" w:line="259" w:lineRule="auto"/>
              <w:rPr>
                <w:rFonts w:ascii="Arial" w:hAnsi="Arial"/>
              </w:rPr>
            </w:pPr>
            <w:r w:rsidRPr="00B108FF">
              <w:rPr>
                <w:rFonts w:ascii="Arial" w:hAnsi="Arial"/>
                <w:b/>
                <w:color w:val="16325C"/>
                <w:sz w:val="19"/>
              </w:rPr>
              <w:t>Notes</w:t>
            </w:r>
          </w:p>
        </w:tc>
      </w:tr>
      <w:tr w:rsidR="00B108FF" w:rsidRPr="00B108FF" w14:paraId="19DCA195" w14:textId="77777777" w:rsidTr="00E2532B">
        <w:tc>
          <w:tcPr>
            <w:tcW w:w="1140" w:type="dxa"/>
            <w:tcMar>
              <w:top w:w="90" w:type="dxa"/>
              <w:left w:w="120" w:type="dxa"/>
              <w:bottom w:w="90" w:type="dxa"/>
              <w:right w:w="120" w:type="dxa"/>
            </w:tcMar>
            <w:vAlign w:val="center"/>
          </w:tcPr>
          <w:p w14:paraId="2EAC9A1D" w14:textId="77777777" w:rsidR="00B108FF" w:rsidRPr="00B108FF" w:rsidRDefault="00B108FF" w:rsidP="00E2532B">
            <w:pPr>
              <w:spacing w:after="0" w:line="259" w:lineRule="auto"/>
              <w:rPr>
                <w:rFonts w:ascii="Arial" w:hAnsi="Arial"/>
              </w:rPr>
            </w:pPr>
            <w:r w:rsidRPr="00B108FF">
              <w:rPr>
                <w:rFonts w:ascii="Arial" w:hAnsi="Arial"/>
                <w:sz w:val="19"/>
              </w:rPr>
              <w:t>v1.0</w:t>
            </w:r>
          </w:p>
        </w:tc>
        <w:tc>
          <w:tcPr>
            <w:tcW w:w="1275" w:type="dxa"/>
            <w:tcMar>
              <w:top w:w="90" w:type="dxa"/>
              <w:left w:w="120" w:type="dxa"/>
              <w:bottom w:w="90" w:type="dxa"/>
              <w:right w:w="120" w:type="dxa"/>
            </w:tcMar>
            <w:vAlign w:val="center"/>
          </w:tcPr>
          <w:p w14:paraId="2EA1080D" w14:textId="77777777" w:rsidR="00B108FF" w:rsidRPr="00B108FF" w:rsidRDefault="00B108FF" w:rsidP="00E2532B">
            <w:pPr>
              <w:spacing w:after="0" w:line="259" w:lineRule="auto"/>
              <w:rPr>
                <w:rFonts w:ascii="Arial" w:hAnsi="Arial"/>
                <w:lang w:eastAsia="zh-CN"/>
              </w:rPr>
            </w:pPr>
            <w:r w:rsidRPr="00B108FF">
              <w:rPr>
                <w:rFonts w:ascii="Arial" w:hAnsi="Arial"/>
                <w:sz w:val="19"/>
                <w:lang w:eastAsia="zh-CN"/>
              </w:rPr>
              <w:t>14-08-2026</w:t>
            </w:r>
          </w:p>
        </w:tc>
        <w:tc>
          <w:tcPr>
            <w:tcW w:w="7508" w:type="dxa"/>
            <w:tcMar>
              <w:top w:w="90" w:type="dxa"/>
              <w:left w:w="120" w:type="dxa"/>
              <w:bottom w:w="90" w:type="dxa"/>
              <w:right w:w="120" w:type="dxa"/>
            </w:tcMar>
            <w:vAlign w:val="center"/>
          </w:tcPr>
          <w:p w14:paraId="72BEB96E" w14:textId="61838996" w:rsidR="00B108FF" w:rsidRPr="000D5C88" w:rsidRDefault="00B108FF" w:rsidP="00E2532B">
            <w:pPr>
              <w:spacing w:after="0" w:line="259" w:lineRule="auto"/>
              <w:rPr>
                <w:rFonts w:ascii="宋体" w:eastAsia="宋体" w:hAnsi="宋体" w:cs="宋体" w:hint="eastAsia"/>
                <w:lang w:eastAsia="zh-CN"/>
              </w:rPr>
            </w:pPr>
            <w:r w:rsidRPr="00B108FF">
              <w:rPr>
                <w:rFonts w:ascii="Arial" w:hAnsi="Arial"/>
                <w:sz w:val="18"/>
              </w:rPr>
              <w:t>The first edition of Product Requirements Document:</w:t>
            </w:r>
            <w:r w:rsidR="000D5C88">
              <w:rPr>
                <w:rFonts w:ascii="宋体" w:eastAsia="宋体" w:hAnsi="宋体" w:cs="宋体"/>
                <w:sz w:val="18"/>
                <w:lang w:eastAsia="zh-CN"/>
              </w:rPr>
              <w:t>.</w:t>
            </w:r>
          </w:p>
        </w:tc>
      </w:tr>
    </w:tbl>
    <w:p w14:paraId="72A3A35C" w14:textId="322665EC" w:rsidR="0063408E" w:rsidRPr="00B108FF" w:rsidRDefault="0063408E">
      <w:pPr>
        <w:spacing w:after="240"/>
        <w:rPr>
          <w:rFonts w:ascii="Arial" w:hAnsi="Arial"/>
        </w:rPr>
      </w:pPr>
    </w:p>
    <w:p w14:paraId="1AA08B82" w14:textId="77777777" w:rsidR="00B108FF" w:rsidRPr="00B108FF" w:rsidRDefault="00B108FF">
      <w:pPr>
        <w:spacing w:after="240"/>
        <w:rPr>
          <w:rFonts w:ascii="Arial" w:hAnsi="Arial"/>
        </w:rPr>
      </w:pPr>
    </w:p>
    <w:p w14:paraId="61D6F2DC" w14:textId="77777777" w:rsidR="00B108FF" w:rsidRPr="00B108FF" w:rsidRDefault="00B108FF">
      <w:pPr>
        <w:spacing w:after="240"/>
        <w:rPr>
          <w:rFonts w:ascii="Arial" w:hAnsi="Arial"/>
        </w:rPr>
      </w:pPr>
    </w:p>
    <w:p w14:paraId="5C4AEB15" w14:textId="77777777" w:rsidR="00B108FF" w:rsidRPr="00B108FF" w:rsidRDefault="00B108FF">
      <w:pPr>
        <w:spacing w:after="240"/>
        <w:rPr>
          <w:rFonts w:ascii="Arial" w:hAnsi="Arial"/>
        </w:rPr>
      </w:pPr>
    </w:p>
    <w:p w14:paraId="6D89B733" w14:textId="77777777" w:rsidR="00B108FF" w:rsidRPr="00B108FF" w:rsidRDefault="00B108FF">
      <w:pPr>
        <w:spacing w:after="240"/>
        <w:rPr>
          <w:rFonts w:ascii="Arial" w:hAnsi="Arial"/>
        </w:rPr>
      </w:pPr>
    </w:p>
    <w:p w14:paraId="3596695D" w14:textId="52B4A22C" w:rsidR="00300CC2" w:rsidRPr="00B108FF" w:rsidRDefault="00300CC2" w:rsidP="00300CC2">
      <w:pPr>
        <w:pStyle w:val="TOC1"/>
        <w:tabs>
          <w:tab w:val="left" w:pos="9000"/>
        </w:tabs>
      </w:pPr>
      <w:r w:rsidRPr="00B108FF">
        <w:tab/>
      </w:r>
    </w:p>
    <w:p w14:paraId="6654F61D" w14:textId="77777777" w:rsidR="00300CC2" w:rsidRDefault="00300CC2" w:rsidP="00300CC2">
      <w:pPr>
        <w:rPr>
          <w:rFonts w:ascii="Arial" w:hAnsi="Arial"/>
        </w:rPr>
      </w:pPr>
    </w:p>
    <w:p w14:paraId="0F2DF2D1" w14:textId="77777777" w:rsidR="00B108FF" w:rsidRDefault="00B108FF" w:rsidP="00300CC2">
      <w:pPr>
        <w:rPr>
          <w:rFonts w:ascii="Arial" w:hAnsi="Arial"/>
        </w:rPr>
      </w:pPr>
    </w:p>
    <w:p w14:paraId="67A65350" w14:textId="77777777" w:rsidR="00B108FF" w:rsidRDefault="00B108FF" w:rsidP="00300CC2">
      <w:pPr>
        <w:rPr>
          <w:rFonts w:ascii="Arial" w:hAnsi="Arial"/>
        </w:rPr>
      </w:pPr>
    </w:p>
    <w:p w14:paraId="3ED141D4" w14:textId="77777777" w:rsidR="00B108FF" w:rsidRDefault="00B108FF" w:rsidP="00300CC2">
      <w:pPr>
        <w:rPr>
          <w:rFonts w:ascii="Arial" w:hAnsi="Arial"/>
        </w:rPr>
      </w:pPr>
    </w:p>
    <w:p w14:paraId="6898CCCC" w14:textId="77777777" w:rsidR="00B108FF" w:rsidRDefault="00B108FF" w:rsidP="00300CC2">
      <w:pPr>
        <w:rPr>
          <w:rFonts w:ascii="Arial" w:hAnsi="Arial"/>
        </w:rPr>
      </w:pPr>
    </w:p>
    <w:p w14:paraId="112AA766" w14:textId="77777777" w:rsidR="00B108FF" w:rsidRDefault="00B108FF" w:rsidP="00300CC2">
      <w:pPr>
        <w:rPr>
          <w:rFonts w:ascii="Arial" w:hAnsi="Arial"/>
        </w:rPr>
      </w:pPr>
    </w:p>
    <w:p w14:paraId="2B342CD3" w14:textId="77777777" w:rsidR="00B108FF" w:rsidRDefault="00B108FF" w:rsidP="00300CC2">
      <w:pPr>
        <w:rPr>
          <w:rFonts w:ascii="Arial" w:hAnsi="Arial"/>
        </w:rPr>
      </w:pPr>
    </w:p>
    <w:p w14:paraId="54230A24" w14:textId="77777777" w:rsidR="00B108FF" w:rsidRDefault="00B108FF" w:rsidP="00300CC2">
      <w:pPr>
        <w:rPr>
          <w:rFonts w:ascii="Arial" w:hAnsi="Arial"/>
        </w:rPr>
      </w:pPr>
    </w:p>
    <w:p w14:paraId="15209182" w14:textId="783228B9" w:rsidR="00B108FF" w:rsidRDefault="00B108FF" w:rsidP="00B108FF">
      <w:pPr>
        <w:spacing w:before="320" w:after="200"/>
        <w:rPr>
          <w:rFonts w:ascii="Arial" w:hAnsi="Arial"/>
        </w:rPr>
      </w:pPr>
      <w:r w:rsidRPr="00C23685">
        <w:rPr>
          <w:rFonts w:ascii="Arial" w:hAnsi="Arial"/>
          <w:b/>
          <w:color w:val="000000"/>
          <w:sz w:val="44"/>
        </w:rPr>
        <w:lastRenderedPageBreak/>
        <w:t>Contents</w:t>
      </w:r>
    </w:p>
    <w:p w14:paraId="62875C7A" w14:textId="65D9C308"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r>
        <w:fldChar w:fldCharType="begin"/>
      </w:r>
      <w:r>
        <w:instrText xml:space="preserve"> TOC \o "1-2" \h \z \u </w:instrText>
      </w:r>
      <w:r>
        <w:fldChar w:fldCharType="separate"/>
      </w:r>
      <w:hyperlink w:anchor="_Toc237654471" w:history="1">
        <w:r w:rsidRPr="00B6460B">
          <w:rPr>
            <w:rStyle w:val="aff9"/>
            <w:rFonts w:eastAsia="Arial Unicode MS"/>
            <w:noProof/>
          </w:rPr>
          <w:t xml:space="preserve">1. </w:t>
        </w:r>
        <w:r w:rsidRPr="00B6460B">
          <w:rPr>
            <w:rStyle w:val="aff9"/>
            <w:rFonts w:eastAsia="Arial Unicode MS"/>
            <w:noProof/>
            <w:lang w:eastAsia="zh-CN"/>
          </w:rPr>
          <w:t xml:space="preserve">Product </w:t>
        </w:r>
        <w:r w:rsidRPr="00B6460B">
          <w:rPr>
            <w:rStyle w:val="aff9"/>
            <w:rFonts w:eastAsia="Hiragino Sans GB"/>
            <w:noProof/>
          </w:rPr>
          <w:t>Background and Objectives</w:t>
        </w:r>
        <w:r>
          <w:rPr>
            <w:noProof/>
            <w:webHidden/>
          </w:rPr>
          <w:tab/>
        </w:r>
        <w:r>
          <w:rPr>
            <w:noProof/>
            <w:webHidden/>
          </w:rPr>
          <w:fldChar w:fldCharType="begin"/>
        </w:r>
        <w:r>
          <w:rPr>
            <w:noProof/>
            <w:webHidden/>
          </w:rPr>
          <w:instrText xml:space="preserve"> PAGEREF _Toc237654471 \h </w:instrText>
        </w:r>
        <w:r>
          <w:rPr>
            <w:noProof/>
            <w:webHidden/>
          </w:rPr>
        </w:r>
        <w:r>
          <w:rPr>
            <w:noProof/>
            <w:webHidden/>
          </w:rPr>
          <w:fldChar w:fldCharType="separate"/>
        </w:r>
        <w:r>
          <w:rPr>
            <w:noProof/>
            <w:webHidden/>
          </w:rPr>
          <w:t>4</w:t>
        </w:r>
        <w:r>
          <w:rPr>
            <w:noProof/>
            <w:webHidden/>
          </w:rPr>
          <w:fldChar w:fldCharType="end"/>
        </w:r>
      </w:hyperlink>
    </w:p>
    <w:p w14:paraId="7DF39859" w14:textId="437AB454"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72" w:history="1">
        <w:r w:rsidRPr="00B6460B">
          <w:rPr>
            <w:rStyle w:val="aff9"/>
            <w:rFonts w:eastAsia="Arial Unicode MS"/>
            <w:noProof/>
          </w:rPr>
          <w:t>1.1 Background</w:t>
        </w:r>
        <w:r>
          <w:rPr>
            <w:noProof/>
            <w:webHidden/>
          </w:rPr>
          <w:tab/>
        </w:r>
        <w:r>
          <w:rPr>
            <w:noProof/>
            <w:webHidden/>
          </w:rPr>
          <w:fldChar w:fldCharType="begin"/>
        </w:r>
        <w:r>
          <w:rPr>
            <w:noProof/>
            <w:webHidden/>
          </w:rPr>
          <w:instrText xml:space="preserve"> PAGEREF _Toc237654472 \h </w:instrText>
        </w:r>
        <w:r>
          <w:rPr>
            <w:noProof/>
            <w:webHidden/>
          </w:rPr>
        </w:r>
        <w:r>
          <w:rPr>
            <w:noProof/>
            <w:webHidden/>
          </w:rPr>
          <w:fldChar w:fldCharType="separate"/>
        </w:r>
        <w:r>
          <w:rPr>
            <w:noProof/>
            <w:webHidden/>
          </w:rPr>
          <w:t>4</w:t>
        </w:r>
        <w:r>
          <w:rPr>
            <w:noProof/>
            <w:webHidden/>
          </w:rPr>
          <w:fldChar w:fldCharType="end"/>
        </w:r>
      </w:hyperlink>
    </w:p>
    <w:p w14:paraId="05287AFB" w14:textId="18503771"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73" w:history="1">
        <w:r w:rsidRPr="00B6460B">
          <w:rPr>
            <w:rStyle w:val="aff9"/>
            <w:rFonts w:eastAsia="Arial Unicode MS"/>
            <w:noProof/>
          </w:rPr>
          <w:t>1.2 Product objectives</w:t>
        </w:r>
        <w:r>
          <w:rPr>
            <w:noProof/>
            <w:webHidden/>
          </w:rPr>
          <w:tab/>
        </w:r>
        <w:r>
          <w:rPr>
            <w:noProof/>
            <w:webHidden/>
          </w:rPr>
          <w:fldChar w:fldCharType="begin"/>
        </w:r>
        <w:r>
          <w:rPr>
            <w:noProof/>
            <w:webHidden/>
          </w:rPr>
          <w:instrText xml:space="preserve"> PAGEREF _Toc237654473 \h </w:instrText>
        </w:r>
        <w:r>
          <w:rPr>
            <w:noProof/>
            <w:webHidden/>
          </w:rPr>
        </w:r>
        <w:r>
          <w:rPr>
            <w:noProof/>
            <w:webHidden/>
          </w:rPr>
          <w:fldChar w:fldCharType="separate"/>
        </w:r>
        <w:r>
          <w:rPr>
            <w:noProof/>
            <w:webHidden/>
          </w:rPr>
          <w:t>4</w:t>
        </w:r>
        <w:r>
          <w:rPr>
            <w:noProof/>
            <w:webHidden/>
          </w:rPr>
          <w:fldChar w:fldCharType="end"/>
        </w:r>
      </w:hyperlink>
    </w:p>
    <w:p w14:paraId="7D02B131" w14:textId="33089B68"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74" w:history="1">
        <w:r w:rsidRPr="00B6460B">
          <w:rPr>
            <w:rStyle w:val="aff9"/>
            <w:rFonts w:eastAsia="Arial Unicode MS"/>
            <w:noProof/>
          </w:rPr>
          <w:t>1.3 Criteria for success</w:t>
        </w:r>
        <w:r>
          <w:rPr>
            <w:noProof/>
            <w:webHidden/>
          </w:rPr>
          <w:tab/>
        </w:r>
        <w:r>
          <w:rPr>
            <w:noProof/>
            <w:webHidden/>
          </w:rPr>
          <w:fldChar w:fldCharType="begin"/>
        </w:r>
        <w:r>
          <w:rPr>
            <w:noProof/>
            <w:webHidden/>
          </w:rPr>
          <w:instrText xml:space="preserve"> PAGEREF _Toc237654474 \h </w:instrText>
        </w:r>
        <w:r>
          <w:rPr>
            <w:noProof/>
            <w:webHidden/>
          </w:rPr>
        </w:r>
        <w:r>
          <w:rPr>
            <w:noProof/>
            <w:webHidden/>
          </w:rPr>
          <w:fldChar w:fldCharType="separate"/>
        </w:r>
        <w:r>
          <w:rPr>
            <w:noProof/>
            <w:webHidden/>
          </w:rPr>
          <w:t>4</w:t>
        </w:r>
        <w:r>
          <w:rPr>
            <w:noProof/>
            <w:webHidden/>
          </w:rPr>
          <w:fldChar w:fldCharType="end"/>
        </w:r>
      </w:hyperlink>
    </w:p>
    <w:p w14:paraId="6B54A5FA" w14:textId="3C7FFE51"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75" w:history="1">
        <w:r w:rsidRPr="00B6460B">
          <w:rPr>
            <w:rStyle w:val="aff9"/>
            <w:rFonts w:eastAsia="Arial Unicode MS"/>
            <w:noProof/>
          </w:rPr>
          <w:t>1.4 Terminology and definitions</w:t>
        </w:r>
        <w:r>
          <w:rPr>
            <w:noProof/>
            <w:webHidden/>
          </w:rPr>
          <w:tab/>
        </w:r>
        <w:r>
          <w:rPr>
            <w:noProof/>
            <w:webHidden/>
          </w:rPr>
          <w:fldChar w:fldCharType="begin"/>
        </w:r>
        <w:r>
          <w:rPr>
            <w:noProof/>
            <w:webHidden/>
          </w:rPr>
          <w:instrText xml:space="preserve"> PAGEREF _Toc237654475 \h </w:instrText>
        </w:r>
        <w:r>
          <w:rPr>
            <w:noProof/>
            <w:webHidden/>
          </w:rPr>
        </w:r>
        <w:r>
          <w:rPr>
            <w:noProof/>
            <w:webHidden/>
          </w:rPr>
          <w:fldChar w:fldCharType="separate"/>
        </w:r>
        <w:r>
          <w:rPr>
            <w:noProof/>
            <w:webHidden/>
          </w:rPr>
          <w:t>4</w:t>
        </w:r>
        <w:r>
          <w:rPr>
            <w:noProof/>
            <w:webHidden/>
          </w:rPr>
          <w:fldChar w:fldCharType="end"/>
        </w:r>
      </w:hyperlink>
    </w:p>
    <w:p w14:paraId="2970475B" w14:textId="27DA6F1A"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476" w:history="1">
        <w:r w:rsidRPr="00B6460B">
          <w:rPr>
            <w:rStyle w:val="aff9"/>
            <w:rFonts w:eastAsia="Arial Unicode MS"/>
            <w:noProof/>
          </w:rPr>
          <w:t>2. Scope and boundaries</w:t>
        </w:r>
        <w:r>
          <w:rPr>
            <w:noProof/>
            <w:webHidden/>
          </w:rPr>
          <w:tab/>
        </w:r>
        <w:r>
          <w:rPr>
            <w:noProof/>
            <w:webHidden/>
          </w:rPr>
          <w:fldChar w:fldCharType="begin"/>
        </w:r>
        <w:r>
          <w:rPr>
            <w:noProof/>
            <w:webHidden/>
          </w:rPr>
          <w:instrText xml:space="preserve"> PAGEREF _Toc237654476 \h </w:instrText>
        </w:r>
        <w:r>
          <w:rPr>
            <w:noProof/>
            <w:webHidden/>
          </w:rPr>
        </w:r>
        <w:r>
          <w:rPr>
            <w:noProof/>
            <w:webHidden/>
          </w:rPr>
          <w:fldChar w:fldCharType="separate"/>
        </w:r>
        <w:r>
          <w:rPr>
            <w:noProof/>
            <w:webHidden/>
          </w:rPr>
          <w:t>5</w:t>
        </w:r>
        <w:r>
          <w:rPr>
            <w:noProof/>
            <w:webHidden/>
          </w:rPr>
          <w:fldChar w:fldCharType="end"/>
        </w:r>
      </w:hyperlink>
    </w:p>
    <w:p w14:paraId="536E3850" w14:textId="4C2F09DD"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77" w:history="1">
        <w:r w:rsidRPr="00B6460B">
          <w:rPr>
            <w:rStyle w:val="aff9"/>
            <w:rFonts w:eastAsia="Arial Unicode MS"/>
            <w:noProof/>
          </w:rPr>
          <w:t>2.1 Definition of modules</w:t>
        </w:r>
        <w:r>
          <w:rPr>
            <w:noProof/>
            <w:webHidden/>
          </w:rPr>
          <w:tab/>
        </w:r>
        <w:r>
          <w:rPr>
            <w:noProof/>
            <w:webHidden/>
          </w:rPr>
          <w:fldChar w:fldCharType="begin"/>
        </w:r>
        <w:r>
          <w:rPr>
            <w:noProof/>
            <w:webHidden/>
          </w:rPr>
          <w:instrText xml:space="preserve"> PAGEREF _Toc237654477 \h </w:instrText>
        </w:r>
        <w:r>
          <w:rPr>
            <w:noProof/>
            <w:webHidden/>
          </w:rPr>
        </w:r>
        <w:r>
          <w:rPr>
            <w:noProof/>
            <w:webHidden/>
          </w:rPr>
          <w:fldChar w:fldCharType="separate"/>
        </w:r>
        <w:r>
          <w:rPr>
            <w:noProof/>
            <w:webHidden/>
          </w:rPr>
          <w:t>5</w:t>
        </w:r>
        <w:r>
          <w:rPr>
            <w:noProof/>
            <w:webHidden/>
          </w:rPr>
          <w:fldChar w:fldCharType="end"/>
        </w:r>
      </w:hyperlink>
    </w:p>
    <w:p w14:paraId="46732F20" w14:textId="0F7859AF"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78" w:history="1">
        <w:r w:rsidRPr="00B6460B">
          <w:rPr>
            <w:rStyle w:val="aff9"/>
            <w:rFonts w:eastAsia="Arial Unicode MS"/>
            <w:noProof/>
          </w:rPr>
          <w:t>2.2 Scope</w:t>
        </w:r>
        <w:r>
          <w:rPr>
            <w:noProof/>
            <w:webHidden/>
          </w:rPr>
          <w:tab/>
        </w:r>
        <w:r>
          <w:rPr>
            <w:noProof/>
            <w:webHidden/>
          </w:rPr>
          <w:fldChar w:fldCharType="begin"/>
        </w:r>
        <w:r>
          <w:rPr>
            <w:noProof/>
            <w:webHidden/>
          </w:rPr>
          <w:instrText xml:space="preserve"> PAGEREF _Toc237654478 \h </w:instrText>
        </w:r>
        <w:r>
          <w:rPr>
            <w:noProof/>
            <w:webHidden/>
          </w:rPr>
        </w:r>
        <w:r>
          <w:rPr>
            <w:noProof/>
            <w:webHidden/>
          </w:rPr>
          <w:fldChar w:fldCharType="separate"/>
        </w:r>
        <w:r>
          <w:rPr>
            <w:noProof/>
            <w:webHidden/>
          </w:rPr>
          <w:t>5</w:t>
        </w:r>
        <w:r>
          <w:rPr>
            <w:noProof/>
            <w:webHidden/>
          </w:rPr>
          <w:fldChar w:fldCharType="end"/>
        </w:r>
      </w:hyperlink>
    </w:p>
    <w:p w14:paraId="4BE3C534" w14:textId="241B2F57"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79" w:history="1">
        <w:r w:rsidRPr="00B6460B">
          <w:rPr>
            <w:rStyle w:val="aff9"/>
            <w:rFonts w:eastAsia="Arial Unicode MS"/>
            <w:noProof/>
          </w:rPr>
          <w:t>2.3 Scope External</w:t>
        </w:r>
        <w:r>
          <w:rPr>
            <w:noProof/>
            <w:webHidden/>
          </w:rPr>
          <w:tab/>
        </w:r>
        <w:r>
          <w:rPr>
            <w:noProof/>
            <w:webHidden/>
          </w:rPr>
          <w:fldChar w:fldCharType="begin"/>
        </w:r>
        <w:r>
          <w:rPr>
            <w:noProof/>
            <w:webHidden/>
          </w:rPr>
          <w:instrText xml:space="preserve"> PAGEREF _Toc237654479 \h </w:instrText>
        </w:r>
        <w:r>
          <w:rPr>
            <w:noProof/>
            <w:webHidden/>
          </w:rPr>
        </w:r>
        <w:r>
          <w:rPr>
            <w:noProof/>
            <w:webHidden/>
          </w:rPr>
          <w:fldChar w:fldCharType="separate"/>
        </w:r>
        <w:r>
          <w:rPr>
            <w:noProof/>
            <w:webHidden/>
          </w:rPr>
          <w:t>5</w:t>
        </w:r>
        <w:r>
          <w:rPr>
            <w:noProof/>
            <w:webHidden/>
          </w:rPr>
          <w:fldChar w:fldCharType="end"/>
        </w:r>
      </w:hyperlink>
    </w:p>
    <w:p w14:paraId="7C1128EA" w14:textId="41DBA34B"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80" w:history="1">
        <w:r w:rsidRPr="00B6460B">
          <w:rPr>
            <w:rStyle w:val="aff9"/>
            <w:rFonts w:eastAsia="Arial Unicode MS"/>
            <w:noProof/>
          </w:rPr>
          <w:t>2.4 Cross-modular responsibilities</w:t>
        </w:r>
        <w:r>
          <w:rPr>
            <w:noProof/>
            <w:webHidden/>
          </w:rPr>
          <w:tab/>
        </w:r>
        <w:r>
          <w:rPr>
            <w:noProof/>
            <w:webHidden/>
          </w:rPr>
          <w:fldChar w:fldCharType="begin"/>
        </w:r>
        <w:r>
          <w:rPr>
            <w:noProof/>
            <w:webHidden/>
          </w:rPr>
          <w:instrText xml:space="preserve"> PAGEREF _Toc237654480 \h </w:instrText>
        </w:r>
        <w:r>
          <w:rPr>
            <w:noProof/>
            <w:webHidden/>
          </w:rPr>
        </w:r>
        <w:r>
          <w:rPr>
            <w:noProof/>
            <w:webHidden/>
          </w:rPr>
          <w:fldChar w:fldCharType="separate"/>
        </w:r>
        <w:r>
          <w:rPr>
            <w:noProof/>
            <w:webHidden/>
          </w:rPr>
          <w:t>6</w:t>
        </w:r>
        <w:r>
          <w:rPr>
            <w:noProof/>
            <w:webHidden/>
          </w:rPr>
          <w:fldChar w:fldCharType="end"/>
        </w:r>
      </w:hyperlink>
    </w:p>
    <w:p w14:paraId="395B8EB9" w14:textId="7E0D6A4B"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481" w:history="1">
        <w:r w:rsidRPr="00B6460B">
          <w:rPr>
            <w:rStyle w:val="aff9"/>
            <w:rFonts w:eastAsia="Arial Unicode MS"/>
            <w:noProof/>
          </w:rPr>
          <w:t>3. Users and cross-module roles</w:t>
        </w:r>
        <w:r>
          <w:rPr>
            <w:noProof/>
            <w:webHidden/>
          </w:rPr>
          <w:tab/>
        </w:r>
        <w:r>
          <w:rPr>
            <w:noProof/>
            <w:webHidden/>
          </w:rPr>
          <w:fldChar w:fldCharType="begin"/>
        </w:r>
        <w:r>
          <w:rPr>
            <w:noProof/>
            <w:webHidden/>
          </w:rPr>
          <w:instrText xml:space="preserve"> PAGEREF _Toc237654481 \h </w:instrText>
        </w:r>
        <w:r>
          <w:rPr>
            <w:noProof/>
            <w:webHidden/>
          </w:rPr>
        </w:r>
        <w:r>
          <w:rPr>
            <w:noProof/>
            <w:webHidden/>
          </w:rPr>
          <w:fldChar w:fldCharType="separate"/>
        </w:r>
        <w:r>
          <w:rPr>
            <w:noProof/>
            <w:webHidden/>
          </w:rPr>
          <w:t>6</w:t>
        </w:r>
        <w:r>
          <w:rPr>
            <w:noProof/>
            <w:webHidden/>
          </w:rPr>
          <w:fldChar w:fldCharType="end"/>
        </w:r>
      </w:hyperlink>
    </w:p>
    <w:p w14:paraId="087F1079" w14:textId="008B1E8D"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482" w:history="1">
        <w:r w:rsidRPr="00B6460B">
          <w:rPr>
            <w:rStyle w:val="aff9"/>
            <w:rFonts w:eastAsia="Arial Unicode MS"/>
            <w:noProof/>
          </w:rPr>
          <w:t>4. Global operating rules</w:t>
        </w:r>
        <w:r>
          <w:rPr>
            <w:noProof/>
            <w:webHidden/>
          </w:rPr>
          <w:tab/>
        </w:r>
        <w:r>
          <w:rPr>
            <w:noProof/>
            <w:webHidden/>
          </w:rPr>
          <w:fldChar w:fldCharType="begin"/>
        </w:r>
        <w:r>
          <w:rPr>
            <w:noProof/>
            <w:webHidden/>
          </w:rPr>
          <w:instrText xml:space="preserve"> PAGEREF _Toc237654482 \h </w:instrText>
        </w:r>
        <w:r>
          <w:rPr>
            <w:noProof/>
            <w:webHidden/>
          </w:rPr>
        </w:r>
        <w:r>
          <w:rPr>
            <w:noProof/>
            <w:webHidden/>
          </w:rPr>
          <w:fldChar w:fldCharType="separate"/>
        </w:r>
        <w:r>
          <w:rPr>
            <w:noProof/>
            <w:webHidden/>
          </w:rPr>
          <w:t>6</w:t>
        </w:r>
        <w:r>
          <w:rPr>
            <w:noProof/>
            <w:webHidden/>
          </w:rPr>
          <w:fldChar w:fldCharType="end"/>
        </w:r>
      </w:hyperlink>
    </w:p>
    <w:p w14:paraId="0DA7AD74" w14:textId="7E8CAABE"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483" w:history="1">
        <w:r w:rsidRPr="00B6460B">
          <w:rPr>
            <w:rStyle w:val="aff9"/>
            <w:rFonts w:eastAsia="Arial Unicode MS"/>
            <w:noProof/>
          </w:rPr>
          <w:t>5. Systems, pages and processes</w:t>
        </w:r>
        <w:r>
          <w:rPr>
            <w:noProof/>
            <w:webHidden/>
          </w:rPr>
          <w:tab/>
        </w:r>
        <w:r>
          <w:rPr>
            <w:noProof/>
            <w:webHidden/>
          </w:rPr>
          <w:fldChar w:fldCharType="begin"/>
        </w:r>
        <w:r>
          <w:rPr>
            <w:noProof/>
            <w:webHidden/>
          </w:rPr>
          <w:instrText xml:space="preserve"> PAGEREF _Toc237654483 \h </w:instrText>
        </w:r>
        <w:r>
          <w:rPr>
            <w:noProof/>
            <w:webHidden/>
          </w:rPr>
        </w:r>
        <w:r>
          <w:rPr>
            <w:noProof/>
            <w:webHidden/>
          </w:rPr>
          <w:fldChar w:fldCharType="separate"/>
        </w:r>
        <w:r>
          <w:rPr>
            <w:noProof/>
            <w:webHidden/>
          </w:rPr>
          <w:t>7</w:t>
        </w:r>
        <w:r>
          <w:rPr>
            <w:noProof/>
            <w:webHidden/>
          </w:rPr>
          <w:fldChar w:fldCharType="end"/>
        </w:r>
      </w:hyperlink>
    </w:p>
    <w:p w14:paraId="74B5F728" w14:textId="2CB3F5F5"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84" w:history="1">
        <w:r w:rsidRPr="00B6460B">
          <w:rPr>
            <w:rStyle w:val="aff9"/>
            <w:rFonts w:eastAsia="Arial Unicode MS"/>
            <w:noProof/>
          </w:rPr>
          <w:t>5.1 Page List</w:t>
        </w:r>
        <w:r>
          <w:rPr>
            <w:noProof/>
            <w:webHidden/>
          </w:rPr>
          <w:tab/>
        </w:r>
        <w:r>
          <w:rPr>
            <w:noProof/>
            <w:webHidden/>
          </w:rPr>
          <w:fldChar w:fldCharType="begin"/>
        </w:r>
        <w:r>
          <w:rPr>
            <w:noProof/>
            <w:webHidden/>
          </w:rPr>
          <w:instrText xml:space="preserve"> PAGEREF _Toc237654484 \h </w:instrText>
        </w:r>
        <w:r>
          <w:rPr>
            <w:noProof/>
            <w:webHidden/>
          </w:rPr>
        </w:r>
        <w:r>
          <w:rPr>
            <w:noProof/>
            <w:webHidden/>
          </w:rPr>
          <w:fldChar w:fldCharType="separate"/>
        </w:r>
        <w:r>
          <w:rPr>
            <w:noProof/>
            <w:webHidden/>
          </w:rPr>
          <w:t>7</w:t>
        </w:r>
        <w:r>
          <w:rPr>
            <w:noProof/>
            <w:webHidden/>
          </w:rPr>
          <w:fldChar w:fldCharType="end"/>
        </w:r>
      </w:hyperlink>
    </w:p>
    <w:p w14:paraId="03D7A655" w14:textId="157BF702"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85" w:history="1">
        <w:r w:rsidRPr="00B6460B">
          <w:rPr>
            <w:rStyle w:val="aff9"/>
            <w:rFonts w:eastAsia="Arial Unicode MS"/>
            <w:noProof/>
          </w:rPr>
          <w:t>5.2 Management of end-entry and student payment processes</w:t>
        </w:r>
        <w:r>
          <w:rPr>
            <w:noProof/>
            <w:webHidden/>
          </w:rPr>
          <w:tab/>
        </w:r>
        <w:r>
          <w:rPr>
            <w:noProof/>
            <w:webHidden/>
          </w:rPr>
          <w:fldChar w:fldCharType="begin"/>
        </w:r>
        <w:r>
          <w:rPr>
            <w:noProof/>
            <w:webHidden/>
          </w:rPr>
          <w:instrText xml:space="preserve"> PAGEREF _Toc237654485 \h </w:instrText>
        </w:r>
        <w:r>
          <w:rPr>
            <w:noProof/>
            <w:webHidden/>
          </w:rPr>
        </w:r>
        <w:r>
          <w:rPr>
            <w:noProof/>
            <w:webHidden/>
          </w:rPr>
          <w:fldChar w:fldCharType="separate"/>
        </w:r>
        <w:r>
          <w:rPr>
            <w:noProof/>
            <w:webHidden/>
          </w:rPr>
          <w:t>7</w:t>
        </w:r>
        <w:r>
          <w:rPr>
            <w:noProof/>
            <w:webHidden/>
          </w:rPr>
          <w:fldChar w:fldCharType="end"/>
        </w:r>
      </w:hyperlink>
    </w:p>
    <w:p w14:paraId="0314B478" w14:textId="0C352C45"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86" w:history="1">
        <w:r w:rsidRPr="00B6460B">
          <w:rPr>
            <w:rStyle w:val="aff9"/>
            <w:rFonts w:eastAsia="Arial Unicode MS"/>
            <w:noProof/>
          </w:rPr>
          <w:t>5.3 Use Case Map</w:t>
        </w:r>
        <w:r>
          <w:rPr>
            <w:noProof/>
            <w:webHidden/>
          </w:rPr>
          <w:tab/>
        </w:r>
        <w:r>
          <w:rPr>
            <w:noProof/>
            <w:webHidden/>
          </w:rPr>
          <w:fldChar w:fldCharType="begin"/>
        </w:r>
        <w:r>
          <w:rPr>
            <w:noProof/>
            <w:webHidden/>
          </w:rPr>
          <w:instrText xml:space="preserve"> PAGEREF _Toc237654486 \h </w:instrText>
        </w:r>
        <w:r>
          <w:rPr>
            <w:noProof/>
            <w:webHidden/>
          </w:rPr>
        </w:r>
        <w:r>
          <w:rPr>
            <w:noProof/>
            <w:webHidden/>
          </w:rPr>
          <w:fldChar w:fldCharType="separate"/>
        </w:r>
        <w:r>
          <w:rPr>
            <w:noProof/>
            <w:webHidden/>
          </w:rPr>
          <w:t>8</w:t>
        </w:r>
        <w:r>
          <w:rPr>
            <w:noProof/>
            <w:webHidden/>
          </w:rPr>
          <w:fldChar w:fldCharType="end"/>
        </w:r>
      </w:hyperlink>
    </w:p>
    <w:p w14:paraId="4C5C0BCD" w14:textId="092C54B0"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487" w:history="1">
        <w:r w:rsidRPr="00B6460B">
          <w:rPr>
            <w:rStyle w:val="aff9"/>
            <w:rFonts w:eastAsia="Arial Unicode MS"/>
            <w:noProof/>
          </w:rPr>
          <w:t>6. Functional needs - payment settings</w:t>
        </w:r>
        <w:r>
          <w:rPr>
            <w:noProof/>
            <w:webHidden/>
          </w:rPr>
          <w:tab/>
        </w:r>
        <w:r>
          <w:rPr>
            <w:noProof/>
            <w:webHidden/>
          </w:rPr>
          <w:fldChar w:fldCharType="begin"/>
        </w:r>
        <w:r>
          <w:rPr>
            <w:noProof/>
            <w:webHidden/>
          </w:rPr>
          <w:instrText xml:space="preserve"> PAGEREF _Toc237654487 \h </w:instrText>
        </w:r>
        <w:r>
          <w:rPr>
            <w:noProof/>
            <w:webHidden/>
          </w:rPr>
        </w:r>
        <w:r>
          <w:rPr>
            <w:noProof/>
            <w:webHidden/>
          </w:rPr>
          <w:fldChar w:fldCharType="separate"/>
        </w:r>
        <w:r>
          <w:rPr>
            <w:noProof/>
            <w:webHidden/>
          </w:rPr>
          <w:t>8</w:t>
        </w:r>
        <w:r>
          <w:rPr>
            <w:noProof/>
            <w:webHidden/>
          </w:rPr>
          <w:fldChar w:fldCharType="end"/>
        </w:r>
      </w:hyperlink>
    </w:p>
    <w:p w14:paraId="023D97C3" w14:textId="6159B381"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88" w:history="1">
        <w:r w:rsidRPr="00B6460B">
          <w:rPr>
            <w:rStyle w:val="aff9"/>
            <w:rFonts w:eastAsia="Arial Unicode MS"/>
            <w:noProof/>
          </w:rPr>
          <w:t>6.1 Competences and access points</w:t>
        </w:r>
        <w:r>
          <w:rPr>
            <w:noProof/>
            <w:webHidden/>
          </w:rPr>
          <w:tab/>
        </w:r>
        <w:r>
          <w:rPr>
            <w:noProof/>
            <w:webHidden/>
          </w:rPr>
          <w:fldChar w:fldCharType="begin"/>
        </w:r>
        <w:r>
          <w:rPr>
            <w:noProof/>
            <w:webHidden/>
          </w:rPr>
          <w:instrText xml:space="preserve"> PAGEREF _Toc237654488 \h </w:instrText>
        </w:r>
        <w:r>
          <w:rPr>
            <w:noProof/>
            <w:webHidden/>
          </w:rPr>
        </w:r>
        <w:r>
          <w:rPr>
            <w:noProof/>
            <w:webHidden/>
          </w:rPr>
          <w:fldChar w:fldCharType="separate"/>
        </w:r>
        <w:r>
          <w:rPr>
            <w:noProof/>
            <w:webHidden/>
          </w:rPr>
          <w:t>8</w:t>
        </w:r>
        <w:r>
          <w:rPr>
            <w:noProof/>
            <w:webHidden/>
          </w:rPr>
          <w:fldChar w:fldCharType="end"/>
        </w:r>
      </w:hyperlink>
    </w:p>
    <w:p w14:paraId="0FF3C79E" w14:textId="72410C0F"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89" w:history="1">
        <w:r w:rsidRPr="00B6460B">
          <w:rPr>
            <w:rStyle w:val="aff9"/>
            <w:rFonts w:eastAsia="Arial Unicode MS"/>
            <w:noProof/>
          </w:rPr>
          <w:t>6.2 Gateways</w:t>
        </w:r>
        <w:r>
          <w:rPr>
            <w:noProof/>
            <w:webHidden/>
          </w:rPr>
          <w:tab/>
        </w:r>
        <w:r>
          <w:rPr>
            <w:noProof/>
            <w:webHidden/>
          </w:rPr>
          <w:fldChar w:fldCharType="begin"/>
        </w:r>
        <w:r>
          <w:rPr>
            <w:noProof/>
            <w:webHidden/>
          </w:rPr>
          <w:instrText xml:space="preserve"> PAGEREF _Toc237654489 \h </w:instrText>
        </w:r>
        <w:r>
          <w:rPr>
            <w:noProof/>
            <w:webHidden/>
          </w:rPr>
        </w:r>
        <w:r>
          <w:rPr>
            <w:noProof/>
            <w:webHidden/>
          </w:rPr>
          <w:fldChar w:fldCharType="separate"/>
        </w:r>
        <w:r>
          <w:rPr>
            <w:noProof/>
            <w:webHidden/>
          </w:rPr>
          <w:t>8</w:t>
        </w:r>
        <w:r>
          <w:rPr>
            <w:noProof/>
            <w:webHidden/>
          </w:rPr>
          <w:fldChar w:fldCharType="end"/>
        </w:r>
      </w:hyperlink>
    </w:p>
    <w:p w14:paraId="163DBF96" w14:textId="61E6E830"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90" w:history="1">
        <w:r w:rsidRPr="00B6460B">
          <w:rPr>
            <w:rStyle w:val="aff9"/>
            <w:rFonts w:eastAsia="Arial Unicode MS"/>
            <w:noProof/>
          </w:rPr>
          <w:t>6.3 Configuration</w:t>
        </w:r>
        <w:r>
          <w:rPr>
            <w:noProof/>
            <w:webHidden/>
          </w:rPr>
          <w:tab/>
        </w:r>
        <w:r>
          <w:rPr>
            <w:noProof/>
            <w:webHidden/>
          </w:rPr>
          <w:fldChar w:fldCharType="begin"/>
        </w:r>
        <w:r>
          <w:rPr>
            <w:noProof/>
            <w:webHidden/>
          </w:rPr>
          <w:instrText xml:space="preserve"> PAGEREF _Toc237654490 \h </w:instrText>
        </w:r>
        <w:r>
          <w:rPr>
            <w:noProof/>
            <w:webHidden/>
          </w:rPr>
        </w:r>
        <w:r>
          <w:rPr>
            <w:noProof/>
            <w:webHidden/>
          </w:rPr>
          <w:fldChar w:fldCharType="separate"/>
        </w:r>
        <w:r>
          <w:rPr>
            <w:noProof/>
            <w:webHidden/>
          </w:rPr>
          <w:t>9</w:t>
        </w:r>
        <w:r>
          <w:rPr>
            <w:noProof/>
            <w:webHidden/>
          </w:rPr>
          <w:fldChar w:fldCharType="end"/>
        </w:r>
      </w:hyperlink>
    </w:p>
    <w:p w14:paraId="59EB9709" w14:textId="5F444689"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91" w:history="1">
        <w:r w:rsidRPr="00B6460B">
          <w:rPr>
            <w:rStyle w:val="aff9"/>
            <w:rFonts w:eastAsia="Arial Unicode MS"/>
            <w:noProof/>
          </w:rPr>
          <w:t>6.4 Gateway vouchers and auditing rules</w:t>
        </w:r>
        <w:r>
          <w:rPr>
            <w:noProof/>
            <w:webHidden/>
          </w:rPr>
          <w:tab/>
        </w:r>
        <w:r>
          <w:rPr>
            <w:noProof/>
            <w:webHidden/>
          </w:rPr>
          <w:fldChar w:fldCharType="begin"/>
        </w:r>
        <w:r>
          <w:rPr>
            <w:noProof/>
            <w:webHidden/>
          </w:rPr>
          <w:instrText xml:space="preserve"> PAGEREF _Toc237654491 \h </w:instrText>
        </w:r>
        <w:r>
          <w:rPr>
            <w:noProof/>
            <w:webHidden/>
          </w:rPr>
        </w:r>
        <w:r>
          <w:rPr>
            <w:noProof/>
            <w:webHidden/>
          </w:rPr>
          <w:fldChar w:fldCharType="separate"/>
        </w:r>
        <w:r>
          <w:rPr>
            <w:noProof/>
            <w:webHidden/>
          </w:rPr>
          <w:t>9</w:t>
        </w:r>
        <w:r>
          <w:rPr>
            <w:noProof/>
            <w:webHidden/>
          </w:rPr>
          <w:fldChar w:fldCharType="end"/>
        </w:r>
      </w:hyperlink>
    </w:p>
    <w:p w14:paraId="3E0E214A" w14:textId="5A12D869"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492" w:history="1">
        <w:r w:rsidRPr="00B6460B">
          <w:rPr>
            <w:rStyle w:val="aff9"/>
            <w:rFonts w:eastAsia="Arial Unicode MS"/>
            <w:noProof/>
          </w:rPr>
          <w:t>7. Functional requirements - Stripe payments Page</w:t>
        </w:r>
        <w:r>
          <w:rPr>
            <w:noProof/>
            <w:webHidden/>
          </w:rPr>
          <w:tab/>
        </w:r>
        <w:r>
          <w:rPr>
            <w:noProof/>
            <w:webHidden/>
          </w:rPr>
          <w:fldChar w:fldCharType="begin"/>
        </w:r>
        <w:r>
          <w:rPr>
            <w:noProof/>
            <w:webHidden/>
          </w:rPr>
          <w:instrText xml:space="preserve"> PAGEREF _Toc237654492 \h </w:instrText>
        </w:r>
        <w:r>
          <w:rPr>
            <w:noProof/>
            <w:webHidden/>
          </w:rPr>
        </w:r>
        <w:r>
          <w:rPr>
            <w:noProof/>
            <w:webHidden/>
          </w:rPr>
          <w:fldChar w:fldCharType="separate"/>
        </w:r>
        <w:r>
          <w:rPr>
            <w:noProof/>
            <w:webHidden/>
          </w:rPr>
          <w:t>9</w:t>
        </w:r>
        <w:r>
          <w:rPr>
            <w:noProof/>
            <w:webHidden/>
          </w:rPr>
          <w:fldChar w:fldCharType="end"/>
        </w:r>
      </w:hyperlink>
    </w:p>
    <w:p w14:paraId="3F1FF8BD" w14:textId="7E607DEC"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93" w:history="1">
        <w:r w:rsidRPr="00B6460B">
          <w:rPr>
            <w:rStyle w:val="aff9"/>
            <w:rFonts w:eastAsia="Arial Unicode MS"/>
            <w:noProof/>
          </w:rPr>
          <w:t>7.1 Checkout Session Create and Jump</w:t>
        </w:r>
        <w:r>
          <w:rPr>
            <w:noProof/>
            <w:webHidden/>
          </w:rPr>
          <w:tab/>
        </w:r>
        <w:r>
          <w:rPr>
            <w:noProof/>
            <w:webHidden/>
          </w:rPr>
          <w:fldChar w:fldCharType="begin"/>
        </w:r>
        <w:r>
          <w:rPr>
            <w:noProof/>
            <w:webHidden/>
          </w:rPr>
          <w:instrText xml:space="preserve"> PAGEREF _Toc237654493 \h </w:instrText>
        </w:r>
        <w:r>
          <w:rPr>
            <w:noProof/>
            <w:webHidden/>
          </w:rPr>
        </w:r>
        <w:r>
          <w:rPr>
            <w:noProof/>
            <w:webHidden/>
          </w:rPr>
          <w:fldChar w:fldCharType="separate"/>
        </w:r>
        <w:r>
          <w:rPr>
            <w:noProof/>
            <w:webHidden/>
          </w:rPr>
          <w:t>9</w:t>
        </w:r>
        <w:r>
          <w:rPr>
            <w:noProof/>
            <w:webHidden/>
          </w:rPr>
          <w:fldChar w:fldCharType="end"/>
        </w:r>
      </w:hyperlink>
    </w:p>
    <w:p w14:paraId="489630DE" w14:textId="5F76DB25"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94" w:history="1">
        <w:r w:rsidRPr="00B6460B">
          <w:rPr>
            <w:rStyle w:val="aff9"/>
            <w:rFonts w:eastAsia="Arial Unicode MS"/>
            <w:noProof/>
          </w:rPr>
          <w:t>7.2 Stripe Hostage Payments Page</w:t>
        </w:r>
        <w:r>
          <w:rPr>
            <w:noProof/>
            <w:webHidden/>
          </w:rPr>
          <w:tab/>
        </w:r>
        <w:r>
          <w:rPr>
            <w:noProof/>
            <w:webHidden/>
          </w:rPr>
          <w:fldChar w:fldCharType="begin"/>
        </w:r>
        <w:r>
          <w:rPr>
            <w:noProof/>
            <w:webHidden/>
          </w:rPr>
          <w:instrText xml:space="preserve"> PAGEREF _Toc237654494 \h </w:instrText>
        </w:r>
        <w:r>
          <w:rPr>
            <w:noProof/>
            <w:webHidden/>
          </w:rPr>
        </w:r>
        <w:r>
          <w:rPr>
            <w:noProof/>
            <w:webHidden/>
          </w:rPr>
          <w:fldChar w:fldCharType="separate"/>
        </w:r>
        <w:r>
          <w:rPr>
            <w:noProof/>
            <w:webHidden/>
          </w:rPr>
          <w:t>10</w:t>
        </w:r>
        <w:r>
          <w:rPr>
            <w:noProof/>
            <w:webHidden/>
          </w:rPr>
          <w:fldChar w:fldCharType="end"/>
        </w:r>
      </w:hyperlink>
    </w:p>
    <w:p w14:paraId="44DD960E" w14:textId="46324F67"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95" w:history="1">
        <w:r w:rsidRPr="00B6460B">
          <w:rPr>
            <w:rStyle w:val="aff9"/>
            <w:rFonts w:eastAsia="Arial Unicode MS"/>
            <w:noProof/>
          </w:rPr>
          <w:t>7.3 Synchronization of payments</w:t>
        </w:r>
        <w:r>
          <w:rPr>
            <w:noProof/>
            <w:webHidden/>
          </w:rPr>
          <w:tab/>
        </w:r>
        <w:r>
          <w:rPr>
            <w:noProof/>
            <w:webHidden/>
          </w:rPr>
          <w:fldChar w:fldCharType="begin"/>
        </w:r>
        <w:r>
          <w:rPr>
            <w:noProof/>
            <w:webHidden/>
          </w:rPr>
          <w:instrText xml:space="preserve"> PAGEREF _Toc237654495 \h </w:instrText>
        </w:r>
        <w:r>
          <w:rPr>
            <w:noProof/>
            <w:webHidden/>
          </w:rPr>
        </w:r>
        <w:r>
          <w:rPr>
            <w:noProof/>
            <w:webHidden/>
          </w:rPr>
          <w:fldChar w:fldCharType="separate"/>
        </w:r>
        <w:r>
          <w:rPr>
            <w:noProof/>
            <w:webHidden/>
          </w:rPr>
          <w:t>11</w:t>
        </w:r>
        <w:r>
          <w:rPr>
            <w:noProof/>
            <w:webHidden/>
          </w:rPr>
          <w:fldChar w:fldCharType="end"/>
        </w:r>
      </w:hyperlink>
    </w:p>
    <w:p w14:paraId="03D27606" w14:textId="5C05EAA1"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96" w:history="1">
        <w:r w:rsidRPr="00B6460B">
          <w:rPr>
            <w:rStyle w:val="aff9"/>
            <w:rFonts w:eastAsia="Arial Unicode MS"/>
            <w:noProof/>
          </w:rPr>
          <w:t>7.4 Data mapping</w:t>
        </w:r>
        <w:r>
          <w:rPr>
            <w:noProof/>
            <w:webHidden/>
          </w:rPr>
          <w:tab/>
        </w:r>
        <w:r>
          <w:rPr>
            <w:noProof/>
            <w:webHidden/>
          </w:rPr>
          <w:fldChar w:fldCharType="begin"/>
        </w:r>
        <w:r>
          <w:rPr>
            <w:noProof/>
            <w:webHidden/>
          </w:rPr>
          <w:instrText xml:space="preserve"> PAGEREF _Toc237654496 \h </w:instrText>
        </w:r>
        <w:r>
          <w:rPr>
            <w:noProof/>
            <w:webHidden/>
          </w:rPr>
        </w:r>
        <w:r>
          <w:rPr>
            <w:noProof/>
            <w:webHidden/>
          </w:rPr>
          <w:fldChar w:fldCharType="separate"/>
        </w:r>
        <w:r>
          <w:rPr>
            <w:noProof/>
            <w:webHidden/>
          </w:rPr>
          <w:t>11</w:t>
        </w:r>
        <w:r>
          <w:rPr>
            <w:noProof/>
            <w:webHidden/>
          </w:rPr>
          <w:fldChar w:fldCharType="end"/>
        </w:r>
      </w:hyperlink>
    </w:p>
    <w:p w14:paraId="3C067CFA" w14:textId="28477CFC"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497" w:history="1">
        <w:r w:rsidRPr="00B6460B">
          <w:rPr>
            <w:rStyle w:val="aff9"/>
            <w:rFonts w:eastAsia="Arial Unicode MS"/>
            <w:noProof/>
          </w:rPr>
          <w:t>7.5 Student Return Experience</w:t>
        </w:r>
        <w:r>
          <w:rPr>
            <w:noProof/>
            <w:webHidden/>
          </w:rPr>
          <w:tab/>
        </w:r>
        <w:r>
          <w:rPr>
            <w:noProof/>
            <w:webHidden/>
          </w:rPr>
          <w:fldChar w:fldCharType="begin"/>
        </w:r>
        <w:r>
          <w:rPr>
            <w:noProof/>
            <w:webHidden/>
          </w:rPr>
          <w:instrText xml:space="preserve"> PAGEREF _Toc237654497 \h </w:instrText>
        </w:r>
        <w:r>
          <w:rPr>
            <w:noProof/>
            <w:webHidden/>
          </w:rPr>
        </w:r>
        <w:r>
          <w:rPr>
            <w:noProof/>
            <w:webHidden/>
          </w:rPr>
          <w:fldChar w:fldCharType="separate"/>
        </w:r>
        <w:r>
          <w:rPr>
            <w:noProof/>
            <w:webHidden/>
          </w:rPr>
          <w:t>11</w:t>
        </w:r>
        <w:r>
          <w:rPr>
            <w:noProof/>
            <w:webHidden/>
          </w:rPr>
          <w:fldChar w:fldCharType="end"/>
        </w:r>
      </w:hyperlink>
    </w:p>
    <w:p w14:paraId="5FF55085" w14:textId="66687B73"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498" w:history="1">
        <w:r w:rsidRPr="00B6460B">
          <w:rPr>
            <w:rStyle w:val="aff9"/>
            <w:rFonts w:eastAsia="Arial Unicode MS"/>
            <w:noProof/>
          </w:rPr>
          <w:t>8. Payment status model</w:t>
        </w:r>
        <w:r>
          <w:rPr>
            <w:noProof/>
            <w:webHidden/>
          </w:rPr>
          <w:tab/>
        </w:r>
        <w:r>
          <w:rPr>
            <w:noProof/>
            <w:webHidden/>
          </w:rPr>
          <w:fldChar w:fldCharType="begin"/>
        </w:r>
        <w:r>
          <w:rPr>
            <w:noProof/>
            <w:webHidden/>
          </w:rPr>
          <w:instrText xml:space="preserve"> PAGEREF _Toc237654498 \h </w:instrText>
        </w:r>
        <w:r>
          <w:rPr>
            <w:noProof/>
            <w:webHidden/>
          </w:rPr>
        </w:r>
        <w:r>
          <w:rPr>
            <w:noProof/>
            <w:webHidden/>
          </w:rPr>
          <w:fldChar w:fldCharType="separate"/>
        </w:r>
        <w:r>
          <w:rPr>
            <w:noProof/>
            <w:webHidden/>
          </w:rPr>
          <w:t>11</w:t>
        </w:r>
        <w:r>
          <w:rPr>
            <w:noProof/>
            <w:webHidden/>
          </w:rPr>
          <w:fldChar w:fldCharType="end"/>
        </w:r>
      </w:hyperlink>
    </w:p>
    <w:p w14:paraId="611EE604" w14:textId="410F7922"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499" w:history="1">
        <w:r w:rsidRPr="00B6460B">
          <w:rPr>
            <w:rStyle w:val="aff9"/>
            <w:rFonts w:eastAsia="Arial Unicode MS"/>
            <w:noProof/>
          </w:rPr>
          <w:t>9. Page fields, interactions and prototypes</w:t>
        </w:r>
        <w:r>
          <w:rPr>
            <w:noProof/>
            <w:webHidden/>
          </w:rPr>
          <w:tab/>
        </w:r>
        <w:r>
          <w:rPr>
            <w:noProof/>
            <w:webHidden/>
          </w:rPr>
          <w:fldChar w:fldCharType="begin"/>
        </w:r>
        <w:r>
          <w:rPr>
            <w:noProof/>
            <w:webHidden/>
          </w:rPr>
          <w:instrText xml:space="preserve"> PAGEREF _Toc237654499 \h </w:instrText>
        </w:r>
        <w:r>
          <w:rPr>
            <w:noProof/>
            <w:webHidden/>
          </w:rPr>
        </w:r>
        <w:r>
          <w:rPr>
            <w:noProof/>
            <w:webHidden/>
          </w:rPr>
          <w:fldChar w:fldCharType="separate"/>
        </w:r>
        <w:r>
          <w:rPr>
            <w:noProof/>
            <w:webHidden/>
          </w:rPr>
          <w:t>12</w:t>
        </w:r>
        <w:r>
          <w:rPr>
            <w:noProof/>
            <w:webHidden/>
          </w:rPr>
          <w:fldChar w:fldCharType="end"/>
        </w:r>
      </w:hyperlink>
    </w:p>
    <w:p w14:paraId="796B1046" w14:textId="6236DD86"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00" w:history="1">
        <w:r w:rsidRPr="00B6460B">
          <w:rPr>
            <w:rStyle w:val="aff9"/>
            <w:rFonts w:eastAsia="Arial Unicode MS"/>
            <w:noProof/>
          </w:rPr>
          <w:t>9.1 New Payment Gateway</w:t>
        </w:r>
        <w:r>
          <w:rPr>
            <w:noProof/>
            <w:webHidden/>
          </w:rPr>
          <w:tab/>
        </w:r>
        <w:r>
          <w:rPr>
            <w:noProof/>
            <w:webHidden/>
          </w:rPr>
          <w:fldChar w:fldCharType="begin"/>
        </w:r>
        <w:r>
          <w:rPr>
            <w:noProof/>
            <w:webHidden/>
          </w:rPr>
          <w:instrText xml:space="preserve"> PAGEREF _Toc237654500 \h </w:instrText>
        </w:r>
        <w:r>
          <w:rPr>
            <w:noProof/>
            <w:webHidden/>
          </w:rPr>
        </w:r>
        <w:r>
          <w:rPr>
            <w:noProof/>
            <w:webHidden/>
          </w:rPr>
          <w:fldChar w:fldCharType="separate"/>
        </w:r>
        <w:r>
          <w:rPr>
            <w:noProof/>
            <w:webHidden/>
          </w:rPr>
          <w:t>12</w:t>
        </w:r>
        <w:r>
          <w:rPr>
            <w:noProof/>
            <w:webHidden/>
          </w:rPr>
          <w:fldChar w:fldCharType="end"/>
        </w:r>
      </w:hyperlink>
    </w:p>
    <w:p w14:paraId="1B5C520E" w14:textId="5D93195D"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01" w:history="1">
        <w:r w:rsidRPr="00B6460B">
          <w:rPr>
            <w:rStyle w:val="aff9"/>
            <w:rFonts w:eastAsia="Arial Unicode MS"/>
            <w:noProof/>
          </w:rPr>
          <w:t>9.2 Payment Configuration</w:t>
        </w:r>
        <w:r>
          <w:rPr>
            <w:noProof/>
            <w:webHidden/>
          </w:rPr>
          <w:tab/>
        </w:r>
        <w:r>
          <w:rPr>
            <w:noProof/>
            <w:webHidden/>
          </w:rPr>
          <w:fldChar w:fldCharType="begin"/>
        </w:r>
        <w:r>
          <w:rPr>
            <w:noProof/>
            <w:webHidden/>
          </w:rPr>
          <w:instrText xml:space="preserve"> PAGEREF _Toc237654501 \h </w:instrText>
        </w:r>
        <w:r>
          <w:rPr>
            <w:noProof/>
            <w:webHidden/>
          </w:rPr>
        </w:r>
        <w:r>
          <w:rPr>
            <w:noProof/>
            <w:webHidden/>
          </w:rPr>
          <w:fldChar w:fldCharType="separate"/>
        </w:r>
        <w:r>
          <w:rPr>
            <w:noProof/>
            <w:webHidden/>
          </w:rPr>
          <w:t>14</w:t>
        </w:r>
        <w:r>
          <w:rPr>
            <w:noProof/>
            <w:webHidden/>
          </w:rPr>
          <w:fldChar w:fldCharType="end"/>
        </w:r>
      </w:hyperlink>
    </w:p>
    <w:p w14:paraId="3FC4A9E5" w14:textId="26FFADEB"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02" w:history="1">
        <w:r w:rsidRPr="00B6460B">
          <w:rPr>
            <w:rStyle w:val="aff9"/>
            <w:rFonts w:eastAsia="Arial Unicode MS"/>
            <w:noProof/>
          </w:rPr>
          <w:t>9.3 Stripe Hostage Payments Page</w:t>
        </w:r>
        <w:r>
          <w:rPr>
            <w:noProof/>
            <w:webHidden/>
          </w:rPr>
          <w:tab/>
        </w:r>
        <w:r>
          <w:rPr>
            <w:noProof/>
            <w:webHidden/>
          </w:rPr>
          <w:fldChar w:fldCharType="begin"/>
        </w:r>
        <w:r>
          <w:rPr>
            <w:noProof/>
            <w:webHidden/>
          </w:rPr>
          <w:instrText xml:space="preserve"> PAGEREF _Toc237654502 \h </w:instrText>
        </w:r>
        <w:r>
          <w:rPr>
            <w:noProof/>
            <w:webHidden/>
          </w:rPr>
        </w:r>
        <w:r>
          <w:rPr>
            <w:noProof/>
            <w:webHidden/>
          </w:rPr>
          <w:fldChar w:fldCharType="separate"/>
        </w:r>
        <w:r>
          <w:rPr>
            <w:noProof/>
            <w:webHidden/>
          </w:rPr>
          <w:t>15</w:t>
        </w:r>
        <w:r>
          <w:rPr>
            <w:noProof/>
            <w:webHidden/>
          </w:rPr>
          <w:fldChar w:fldCharType="end"/>
        </w:r>
      </w:hyperlink>
    </w:p>
    <w:p w14:paraId="76B6829E" w14:textId="112FFAD0"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503" w:history="1">
        <w:r w:rsidRPr="00B6460B">
          <w:rPr>
            <w:rStyle w:val="aff9"/>
            <w:rFonts w:eastAsia="Arial Unicode MS"/>
            <w:noProof/>
          </w:rPr>
          <w:t>10. Abnormalities and recovery</w:t>
        </w:r>
        <w:r>
          <w:rPr>
            <w:noProof/>
            <w:webHidden/>
          </w:rPr>
          <w:tab/>
        </w:r>
        <w:r>
          <w:rPr>
            <w:noProof/>
            <w:webHidden/>
          </w:rPr>
          <w:fldChar w:fldCharType="begin"/>
        </w:r>
        <w:r>
          <w:rPr>
            <w:noProof/>
            <w:webHidden/>
          </w:rPr>
          <w:instrText xml:space="preserve"> PAGEREF _Toc237654503 \h </w:instrText>
        </w:r>
        <w:r>
          <w:rPr>
            <w:noProof/>
            <w:webHidden/>
          </w:rPr>
        </w:r>
        <w:r>
          <w:rPr>
            <w:noProof/>
            <w:webHidden/>
          </w:rPr>
          <w:fldChar w:fldCharType="separate"/>
        </w:r>
        <w:r>
          <w:rPr>
            <w:noProof/>
            <w:webHidden/>
          </w:rPr>
          <w:t>16</w:t>
        </w:r>
        <w:r>
          <w:rPr>
            <w:noProof/>
            <w:webHidden/>
          </w:rPr>
          <w:fldChar w:fldCharType="end"/>
        </w:r>
      </w:hyperlink>
    </w:p>
    <w:p w14:paraId="52BDCBBA" w14:textId="6CA36652"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504" w:history="1">
        <w:r w:rsidRPr="00B6460B">
          <w:rPr>
            <w:rStyle w:val="aff9"/>
            <w:rFonts w:eastAsia="Arial Unicode MS"/>
            <w:noProof/>
          </w:rPr>
          <w:t>11. Sites, indicators and statements</w:t>
        </w:r>
        <w:r>
          <w:rPr>
            <w:noProof/>
            <w:webHidden/>
          </w:rPr>
          <w:tab/>
        </w:r>
        <w:r>
          <w:rPr>
            <w:noProof/>
            <w:webHidden/>
          </w:rPr>
          <w:fldChar w:fldCharType="begin"/>
        </w:r>
        <w:r>
          <w:rPr>
            <w:noProof/>
            <w:webHidden/>
          </w:rPr>
          <w:instrText xml:space="preserve"> PAGEREF _Toc237654504 \h </w:instrText>
        </w:r>
        <w:r>
          <w:rPr>
            <w:noProof/>
            <w:webHidden/>
          </w:rPr>
        </w:r>
        <w:r>
          <w:rPr>
            <w:noProof/>
            <w:webHidden/>
          </w:rPr>
          <w:fldChar w:fldCharType="separate"/>
        </w:r>
        <w:r>
          <w:rPr>
            <w:noProof/>
            <w:webHidden/>
          </w:rPr>
          <w:t>16</w:t>
        </w:r>
        <w:r>
          <w:rPr>
            <w:noProof/>
            <w:webHidden/>
          </w:rPr>
          <w:fldChar w:fldCharType="end"/>
        </w:r>
      </w:hyperlink>
    </w:p>
    <w:p w14:paraId="563D80CD" w14:textId="3ACC144D"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505" w:history="1">
        <w:r w:rsidRPr="00B6460B">
          <w:rPr>
            <w:rStyle w:val="aff9"/>
            <w:rFonts w:eastAsia="Arial Unicode MS"/>
            <w:noProof/>
          </w:rPr>
          <w:t>12. Security and non-functional requirements</w:t>
        </w:r>
        <w:r>
          <w:rPr>
            <w:noProof/>
            <w:webHidden/>
          </w:rPr>
          <w:tab/>
        </w:r>
        <w:r>
          <w:rPr>
            <w:noProof/>
            <w:webHidden/>
          </w:rPr>
          <w:fldChar w:fldCharType="begin"/>
        </w:r>
        <w:r>
          <w:rPr>
            <w:noProof/>
            <w:webHidden/>
          </w:rPr>
          <w:instrText xml:space="preserve"> PAGEREF _Toc237654505 \h </w:instrText>
        </w:r>
        <w:r>
          <w:rPr>
            <w:noProof/>
            <w:webHidden/>
          </w:rPr>
        </w:r>
        <w:r>
          <w:rPr>
            <w:noProof/>
            <w:webHidden/>
          </w:rPr>
          <w:fldChar w:fldCharType="separate"/>
        </w:r>
        <w:r>
          <w:rPr>
            <w:noProof/>
            <w:webHidden/>
          </w:rPr>
          <w:t>16</w:t>
        </w:r>
        <w:r>
          <w:rPr>
            <w:noProof/>
            <w:webHidden/>
          </w:rPr>
          <w:fldChar w:fldCharType="end"/>
        </w:r>
      </w:hyperlink>
    </w:p>
    <w:p w14:paraId="10831756" w14:textId="4FE268F4"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506" w:history="1">
        <w:r w:rsidRPr="00B6460B">
          <w:rPr>
            <w:rStyle w:val="aff9"/>
            <w:rFonts w:eastAsia="Arial Unicode MS"/>
            <w:noProof/>
          </w:rPr>
          <w:t>13. Acceptance and inspection standards</w:t>
        </w:r>
        <w:r>
          <w:rPr>
            <w:noProof/>
            <w:webHidden/>
          </w:rPr>
          <w:tab/>
        </w:r>
        <w:r>
          <w:rPr>
            <w:noProof/>
            <w:webHidden/>
          </w:rPr>
          <w:fldChar w:fldCharType="begin"/>
        </w:r>
        <w:r>
          <w:rPr>
            <w:noProof/>
            <w:webHidden/>
          </w:rPr>
          <w:instrText xml:space="preserve"> PAGEREF _Toc237654506 \h </w:instrText>
        </w:r>
        <w:r>
          <w:rPr>
            <w:noProof/>
            <w:webHidden/>
          </w:rPr>
        </w:r>
        <w:r>
          <w:rPr>
            <w:noProof/>
            <w:webHidden/>
          </w:rPr>
          <w:fldChar w:fldCharType="separate"/>
        </w:r>
        <w:r>
          <w:rPr>
            <w:noProof/>
            <w:webHidden/>
          </w:rPr>
          <w:t>17</w:t>
        </w:r>
        <w:r>
          <w:rPr>
            <w:noProof/>
            <w:webHidden/>
          </w:rPr>
          <w:fldChar w:fldCharType="end"/>
        </w:r>
      </w:hyperlink>
    </w:p>
    <w:p w14:paraId="1022F013" w14:textId="4A4EBF5D"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507" w:history="1">
        <w:r w:rsidRPr="00B6460B">
          <w:rPr>
            <w:rStyle w:val="aff9"/>
            <w:rFonts w:eastAsia="Arial Unicode MS"/>
            <w:noProof/>
          </w:rPr>
          <w:t>14. Dependency, risk and to be confirmed</w:t>
        </w:r>
        <w:r>
          <w:rPr>
            <w:noProof/>
            <w:webHidden/>
          </w:rPr>
          <w:tab/>
        </w:r>
        <w:r>
          <w:rPr>
            <w:noProof/>
            <w:webHidden/>
          </w:rPr>
          <w:fldChar w:fldCharType="begin"/>
        </w:r>
        <w:r>
          <w:rPr>
            <w:noProof/>
            <w:webHidden/>
          </w:rPr>
          <w:instrText xml:space="preserve"> PAGEREF _Toc237654507 \h </w:instrText>
        </w:r>
        <w:r>
          <w:rPr>
            <w:noProof/>
            <w:webHidden/>
          </w:rPr>
        </w:r>
        <w:r>
          <w:rPr>
            <w:noProof/>
            <w:webHidden/>
          </w:rPr>
          <w:fldChar w:fldCharType="separate"/>
        </w:r>
        <w:r>
          <w:rPr>
            <w:noProof/>
            <w:webHidden/>
          </w:rPr>
          <w:t>17</w:t>
        </w:r>
        <w:r>
          <w:rPr>
            <w:noProof/>
            <w:webHidden/>
          </w:rPr>
          <w:fldChar w:fldCharType="end"/>
        </w:r>
      </w:hyperlink>
    </w:p>
    <w:p w14:paraId="2760B45D" w14:textId="68BAF13C"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08" w:history="1">
        <w:r w:rsidRPr="00B6460B">
          <w:rPr>
            <w:rStyle w:val="aff9"/>
            <w:rFonts w:eastAsia="Arial Unicode MS"/>
            <w:noProof/>
          </w:rPr>
          <w:t>14.1 Dependency</w:t>
        </w:r>
        <w:r>
          <w:rPr>
            <w:noProof/>
            <w:webHidden/>
          </w:rPr>
          <w:tab/>
        </w:r>
        <w:r>
          <w:rPr>
            <w:noProof/>
            <w:webHidden/>
          </w:rPr>
          <w:fldChar w:fldCharType="begin"/>
        </w:r>
        <w:r>
          <w:rPr>
            <w:noProof/>
            <w:webHidden/>
          </w:rPr>
          <w:instrText xml:space="preserve"> PAGEREF _Toc237654508 \h </w:instrText>
        </w:r>
        <w:r>
          <w:rPr>
            <w:noProof/>
            <w:webHidden/>
          </w:rPr>
        </w:r>
        <w:r>
          <w:rPr>
            <w:noProof/>
            <w:webHidden/>
          </w:rPr>
          <w:fldChar w:fldCharType="separate"/>
        </w:r>
        <w:r>
          <w:rPr>
            <w:noProof/>
            <w:webHidden/>
          </w:rPr>
          <w:t>17</w:t>
        </w:r>
        <w:r>
          <w:rPr>
            <w:noProof/>
            <w:webHidden/>
          </w:rPr>
          <w:fldChar w:fldCharType="end"/>
        </w:r>
      </w:hyperlink>
    </w:p>
    <w:p w14:paraId="43F414C0" w14:textId="42783BEC"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09" w:history="1">
        <w:r w:rsidRPr="00B6460B">
          <w:rPr>
            <w:rStyle w:val="aff9"/>
            <w:rFonts w:eastAsia="Arial Unicode MS"/>
            <w:noProof/>
          </w:rPr>
          <w:t>14.2 Pending confirmation</w:t>
        </w:r>
        <w:r>
          <w:rPr>
            <w:noProof/>
            <w:webHidden/>
          </w:rPr>
          <w:tab/>
        </w:r>
        <w:r>
          <w:rPr>
            <w:noProof/>
            <w:webHidden/>
          </w:rPr>
          <w:fldChar w:fldCharType="begin"/>
        </w:r>
        <w:r>
          <w:rPr>
            <w:noProof/>
            <w:webHidden/>
          </w:rPr>
          <w:instrText xml:space="preserve"> PAGEREF _Toc237654509 \h </w:instrText>
        </w:r>
        <w:r>
          <w:rPr>
            <w:noProof/>
            <w:webHidden/>
          </w:rPr>
        </w:r>
        <w:r>
          <w:rPr>
            <w:noProof/>
            <w:webHidden/>
          </w:rPr>
          <w:fldChar w:fldCharType="separate"/>
        </w:r>
        <w:r>
          <w:rPr>
            <w:noProof/>
            <w:webHidden/>
          </w:rPr>
          <w:t>17</w:t>
        </w:r>
        <w:r>
          <w:rPr>
            <w:noProof/>
            <w:webHidden/>
          </w:rPr>
          <w:fldChar w:fldCharType="end"/>
        </w:r>
      </w:hyperlink>
    </w:p>
    <w:p w14:paraId="05CCCFBD" w14:textId="1EB1B0F6"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510" w:history="1">
        <w:r w:rsidRPr="00B6460B">
          <w:rPr>
            <w:rStyle w:val="aff9"/>
            <w:rFonts w:eastAsia="Arial Unicode MS"/>
            <w:noProof/>
          </w:rPr>
          <w:t>15. Registered business (non-product function)</w:t>
        </w:r>
        <w:r>
          <w:rPr>
            <w:noProof/>
            <w:webHidden/>
          </w:rPr>
          <w:tab/>
        </w:r>
        <w:r>
          <w:rPr>
            <w:noProof/>
            <w:webHidden/>
          </w:rPr>
          <w:fldChar w:fldCharType="begin"/>
        </w:r>
        <w:r>
          <w:rPr>
            <w:noProof/>
            <w:webHidden/>
          </w:rPr>
          <w:instrText xml:space="preserve"> PAGEREF _Toc237654510 \h </w:instrText>
        </w:r>
        <w:r>
          <w:rPr>
            <w:noProof/>
            <w:webHidden/>
          </w:rPr>
        </w:r>
        <w:r>
          <w:rPr>
            <w:noProof/>
            <w:webHidden/>
          </w:rPr>
          <w:fldChar w:fldCharType="separate"/>
        </w:r>
        <w:r>
          <w:rPr>
            <w:noProof/>
            <w:webHidden/>
          </w:rPr>
          <w:t>17</w:t>
        </w:r>
        <w:r>
          <w:rPr>
            <w:noProof/>
            <w:webHidden/>
          </w:rPr>
          <w:fldChar w:fldCharType="end"/>
        </w:r>
      </w:hyperlink>
    </w:p>
    <w:p w14:paraId="1D4A2BCD" w14:textId="7390E724"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11" w:history="1">
        <w:r w:rsidRPr="00B6460B">
          <w:rPr>
            <w:rStyle w:val="aff9"/>
            <w:rFonts w:eastAsia="Arial Unicode MS"/>
            <w:noProof/>
          </w:rPr>
          <w:t>15.1 Merchant Account Registration</w:t>
        </w:r>
        <w:r>
          <w:rPr>
            <w:noProof/>
            <w:webHidden/>
          </w:rPr>
          <w:tab/>
        </w:r>
        <w:r>
          <w:rPr>
            <w:noProof/>
            <w:webHidden/>
          </w:rPr>
          <w:fldChar w:fldCharType="begin"/>
        </w:r>
        <w:r>
          <w:rPr>
            <w:noProof/>
            <w:webHidden/>
          </w:rPr>
          <w:instrText xml:space="preserve"> PAGEREF _Toc237654511 \h </w:instrText>
        </w:r>
        <w:r>
          <w:rPr>
            <w:noProof/>
            <w:webHidden/>
          </w:rPr>
        </w:r>
        <w:r>
          <w:rPr>
            <w:noProof/>
            <w:webHidden/>
          </w:rPr>
          <w:fldChar w:fldCharType="separate"/>
        </w:r>
        <w:r>
          <w:rPr>
            <w:noProof/>
            <w:webHidden/>
          </w:rPr>
          <w:t>17</w:t>
        </w:r>
        <w:r>
          <w:rPr>
            <w:noProof/>
            <w:webHidden/>
          </w:rPr>
          <w:fldChar w:fldCharType="end"/>
        </w:r>
      </w:hyperlink>
    </w:p>
    <w:p w14:paraId="417F1C68" w14:textId="3BB5D019"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12" w:history="1">
        <w:r w:rsidRPr="00B6460B">
          <w:rPr>
            <w:rStyle w:val="aff9"/>
            <w:rFonts w:eastAsia="Arial Unicode MS"/>
            <w:noProof/>
          </w:rPr>
          <w:t>15.2 Payment Method Activation</w:t>
        </w:r>
        <w:r>
          <w:rPr>
            <w:noProof/>
            <w:webHidden/>
          </w:rPr>
          <w:tab/>
        </w:r>
        <w:r>
          <w:rPr>
            <w:noProof/>
            <w:webHidden/>
          </w:rPr>
          <w:fldChar w:fldCharType="begin"/>
        </w:r>
        <w:r>
          <w:rPr>
            <w:noProof/>
            <w:webHidden/>
          </w:rPr>
          <w:instrText xml:space="preserve"> PAGEREF _Toc237654512 \h </w:instrText>
        </w:r>
        <w:r>
          <w:rPr>
            <w:noProof/>
            <w:webHidden/>
          </w:rPr>
        </w:r>
        <w:r>
          <w:rPr>
            <w:noProof/>
            <w:webHidden/>
          </w:rPr>
          <w:fldChar w:fldCharType="separate"/>
        </w:r>
        <w:r>
          <w:rPr>
            <w:noProof/>
            <w:webHidden/>
          </w:rPr>
          <w:t>18</w:t>
        </w:r>
        <w:r>
          <w:rPr>
            <w:noProof/>
            <w:webHidden/>
          </w:rPr>
          <w:fldChar w:fldCharType="end"/>
        </w:r>
      </w:hyperlink>
    </w:p>
    <w:p w14:paraId="44719FD1" w14:textId="3068B651"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13" w:history="1">
        <w:r w:rsidRPr="00B6460B">
          <w:rPr>
            <w:rStyle w:val="aff9"/>
            <w:rFonts w:eastAsia="Arial Unicode MS"/>
            <w:noProof/>
          </w:rPr>
          <w:t>15.3 Parallel work</w:t>
        </w:r>
        <w:r>
          <w:rPr>
            <w:noProof/>
            <w:webHidden/>
          </w:rPr>
          <w:tab/>
        </w:r>
        <w:r>
          <w:rPr>
            <w:noProof/>
            <w:webHidden/>
          </w:rPr>
          <w:fldChar w:fldCharType="begin"/>
        </w:r>
        <w:r>
          <w:rPr>
            <w:noProof/>
            <w:webHidden/>
          </w:rPr>
          <w:instrText xml:space="preserve"> PAGEREF _Toc237654513 \h </w:instrText>
        </w:r>
        <w:r>
          <w:rPr>
            <w:noProof/>
            <w:webHidden/>
          </w:rPr>
        </w:r>
        <w:r>
          <w:rPr>
            <w:noProof/>
            <w:webHidden/>
          </w:rPr>
          <w:fldChar w:fldCharType="separate"/>
        </w:r>
        <w:r>
          <w:rPr>
            <w:noProof/>
            <w:webHidden/>
          </w:rPr>
          <w:t>18</w:t>
        </w:r>
        <w:r>
          <w:rPr>
            <w:noProof/>
            <w:webHidden/>
          </w:rPr>
          <w:fldChar w:fldCharType="end"/>
        </w:r>
      </w:hyperlink>
    </w:p>
    <w:p w14:paraId="560CED31" w14:textId="415C87C0" w:rsidR="00B108FF" w:rsidRDefault="00B108FF">
      <w:pPr>
        <w:pStyle w:val="TOC1"/>
        <w:tabs>
          <w:tab w:val="right" w:leader="dot" w:pos="10070"/>
        </w:tabs>
        <w:rPr>
          <w:rFonts w:asciiTheme="minorHAnsi" w:eastAsiaTheme="minorEastAsia" w:hAnsiTheme="minorHAnsi" w:cstheme="minorBidi"/>
          <w:bCs w:val="0"/>
          <w:iCs w:val="0"/>
          <w:noProof/>
          <w:color w:val="auto"/>
          <w:kern w:val="2"/>
          <w:sz w:val="22"/>
          <w:lang w:eastAsia="zh-CN" w:bidi="ar-SA"/>
          <w14:ligatures w14:val="standardContextual"/>
        </w:rPr>
      </w:pPr>
      <w:hyperlink w:anchor="_Toc237654514" w:history="1">
        <w:r w:rsidRPr="00B6460B">
          <w:rPr>
            <w:rStyle w:val="aff9"/>
            <w:rFonts w:eastAsia="Arial Unicode MS"/>
            <w:noProof/>
          </w:rPr>
          <w:t>16. Appendix</w:t>
        </w:r>
        <w:r>
          <w:rPr>
            <w:noProof/>
            <w:webHidden/>
          </w:rPr>
          <w:tab/>
        </w:r>
        <w:r>
          <w:rPr>
            <w:noProof/>
            <w:webHidden/>
          </w:rPr>
          <w:fldChar w:fldCharType="begin"/>
        </w:r>
        <w:r>
          <w:rPr>
            <w:noProof/>
            <w:webHidden/>
          </w:rPr>
          <w:instrText xml:space="preserve"> PAGEREF _Toc237654514 \h </w:instrText>
        </w:r>
        <w:r>
          <w:rPr>
            <w:noProof/>
            <w:webHidden/>
          </w:rPr>
        </w:r>
        <w:r>
          <w:rPr>
            <w:noProof/>
            <w:webHidden/>
          </w:rPr>
          <w:fldChar w:fldCharType="separate"/>
        </w:r>
        <w:r>
          <w:rPr>
            <w:noProof/>
            <w:webHidden/>
          </w:rPr>
          <w:t>18</w:t>
        </w:r>
        <w:r>
          <w:rPr>
            <w:noProof/>
            <w:webHidden/>
          </w:rPr>
          <w:fldChar w:fldCharType="end"/>
        </w:r>
      </w:hyperlink>
    </w:p>
    <w:p w14:paraId="48F44997" w14:textId="7EB7B0D9" w:rsidR="00B108FF" w:rsidRDefault="00B108FF">
      <w:pPr>
        <w:pStyle w:val="TOC2"/>
        <w:tabs>
          <w:tab w:val="right" w:leader="dot" w:pos="10070"/>
        </w:tabs>
        <w:rPr>
          <w:rFonts w:asciiTheme="minorHAnsi" w:eastAsiaTheme="minorEastAsia" w:hAnsiTheme="minorHAnsi" w:cstheme="minorBidi"/>
          <w:bCs w:val="0"/>
          <w:noProof/>
          <w:color w:val="auto"/>
          <w:kern w:val="2"/>
          <w:sz w:val="22"/>
          <w:szCs w:val="24"/>
          <w:lang w:eastAsia="zh-CN" w:bidi="ar-SA"/>
          <w14:ligatures w14:val="standardContextual"/>
        </w:rPr>
      </w:pPr>
      <w:hyperlink w:anchor="_Toc237654515" w:history="1">
        <w:r w:rsidRPr="00B6460B">
          <w:rPr>
            <w:rStyle w:val="aff9"/>
            <w:rFonts w:eastAsia="Arial Unicode MS"/>
            <w:noProof/>
          </w:rPr>
          <w:t>16.1 Core data objects recommended</w:t>
        </w:r>
        <w:r>
          <w:rPr>
            <w:noProof/>
            <w:webHidden/>
          </w:rPr>
          <w:tab/>
        </w:r>
        <w:r>
          <w:rPr>
            <w:noProof/>
            <w:webHidden/>
          </w:rPr>
          <w:fldChar w:fldCharType="begin"/>
        </w:r>
        <w:r>
          <w:rPr>
            <w:noProof/>
            <w:webHidden/>
          </w:rPr>
          <w:instrText xml:space="preserve"> PAGEREF _Toc237654515 \h </w:instrText>
        </w:r>
        <w:r>
          <w:rPr>
            <w:noProof/>
            <w:webHidden/>
          </w:rPr>
        </w:r>
        <w:r>
          <w:rPr>
            <w:noProof/>
            <w:webHidden/>
          </w:rPr>
          <w:fldChar w:fldCharType="separate"/>
        </w:r>
        <w:r>
          <w:rPr>
            <w:noProof/>
            <w:webHidden/>
          </w:rPr>
          <w:t>18</w:t>
        </w:r>
        <w:r>
          <w:rPr>
            <w:noProof/>
            <w:webHidden/>
          </w:rPr>
          <w:fldChar w:fldCharType="end"/>
        </w:r>
      </w:hyperlink>
    </w:p>
    <w:p w14:paraId="0A792295" w14:textId="5EB8090F" w:rsidR="00B108FF" w:rsidRPr="00B108FF" w:rsidRDefault="00B108FF" w:rsidP="00300CC2">
      <w:pPr>
        <w:rPr>
          <w:rFonts w:ascii="Arial" w:hAnsi="Arial"/>
        </w:rPr>
      </w:pPr>
      <w:r>
        <w:rPr>
          <w:rFonts w:ascii="Arial" w:hAnsi="Arial"/>
        </w:rPr>
        <w:fldChar w:fldCharType="end"/>
      </w:r>
    </w:p>
    <w:p w14:paraId="6472B4DD" w14:textId="77777777" w:rsidR="00300CC2" w:rsidRPr="00B108FF" w:rsidRDefault="00300CC2" w:rsidP="00300CC2">
      <w:pPr>
        <w:spacing w:after="200" w:line="276" w:lineRule="auto"/>
        <w:rPr>
          <w:rFonts w:ascii="Arial" w:hAnsi="Arial"/>
        </w:rPr>
      </w:pPr>
      <w:r w:rsidRPr="00B108FF">
        <w:rPr>
          <w:rFonts w:ascii="Arial" w:hAnsi="Arial"/>
        </w:rPr>
        <w:br w:type="page"/>
      </w:r>
    </w:p>
    <w:p w14:paraId="1F916591" w14:textId="3CC88948" w:rsidR="0063408E" w:rsidRPr="00B108FF" w:rsidRDefault="00B108FF" w:rsidP="00AC2749">
      <w:pPr>
        <w:pStyle w:val="1"/>
        <w:rPr>
          <w:rFonts w:ascii="Arial" w:hAnsi="Arial" w:cs="Arial"/>
        </w:rPr>
      </w:pPr>
      <w:bookmarkStart w:id="1" w:name="_Toc237654471"/>
      <w:r w:rsidRPr="00B108FF">
        <w:rPr>
          <w:rFonts w:ascii="Arial" w:eastAsia="Arial Unicode MS" w:hAnsi="Arial" w:cs="Arial"/>
        </w:rPr>
        <w:lastRenderedPageBreak/>
        <w:t xml:space="preserve">1. </w:t>
      </w:r>
      <w:r w:rsidRPr="00C23685">
        <w:rPr>
          <w:rFonts w:ascii="Arial" w:eastAsia="Arial Unicode MS" w:hAnsi="Arial" w:cs="Arial"/>
          <w:lang w:eastAsia="zh-CN"/>
        </w:rPr>
        <w:t xml:space="preserve">Product </w:t>
      </w:r>
      <w:r w:rsidRPr="00C23685">
        <w:rPr>
          <w:rFonts w:ascii="Arial" w:eastAsia="Hiragino Sans GB" w:hAnsi="Arial" w:cs="Arial"/>
        </w:rPr>
        <w:t>Background and Objectives</w:t>
      </w:r>
      <w:bookmarkEnd w:id="1"/>
    </w:p>
    <w:p w14:paraId="27F23901" w14:textId="77777777" w:rsidR="0063408E" w:rsidRPr="00B108FF" w:rsidRDefault="00000000">
      <w:pPr>
        <w:pStyle w:val="21"/>
        <w:rPr>
          <w:rFonts w:ascii="Arial" w:hAnsi="Arial" w:cs="Arial"/>
        </w:rPr>
      </w:pPr>
      <w:bookmarkStart w:id="2" w:name="_Toc237654472"/>
      <w:r w:rsidRPr="00B108FF">
        <w:rPr>
          <w:rFonts w:ascii="Arial" w:eastAsia="Arial Unicode MS" w:hAnsi="Arial" w:cs="Arial"/>
        </w:rPr>
        <w:t>1.1 Background</w:t>
      </w:r>
      <w:bookmarkEnd w:id="2"/>
    </w:p>
    <w:p w14:paraId="1281A03A" w14:textId="77777777" w:rsidR="0063408E" w:rsidRPr="00B108FF" w:rsidRDefault="00000000">
      <w:pPr>
        <w:rPr>
          <w:rFonts w:ascii="Arial" w:hAnsi="Arial"/>
        </w:rPr>
      </w:pPr>
      <w:r w:rsidRPr="00B108FF">
        <w:rPr>
          <w:rFonts w:ascii="Arial" w:hAnsi="Arial"/>
          <w:color w:val="202428"/>
        </w:rPr>
        <w:t>Learning Guide needs to build a set of configured capacity to pay. The introduction of Stripe in the first phase may be followed by additional payments such as PayPal, China ' s payment modality, which gives priority to using WeChatPay and Alipay in Stripe. The current payment management consists of managing end-end payment settings and payment links for students to host payments pages from Plan.</w:t>
      </w:r>
    </w:p>
    <w:p w14:paraId="11EC81C7" w14:textId="77777777" w:rsidR="0063408E" w:rsidRPr="00B108FF" w:rsidRDefault="00000000">
      <w:pPr>
        <w:pStyle w:val="21"/>
        <w:rPr>
          <w:rFonts w:ascii="Arial" w:hAnsi="Arial" w:cs="Arial"/>
        </w:rPr>
      </w:pPr>
      <w:bookmarkStart w:id="3" w:name="_Toc237654473"/>
      <w:r w:rsidRPr="00B108FF">
        <w:rPr>
          <w:rFonts w:ascii="Arial" w:eastAsia="Arial Unicode MS" w:hAnsi="Arial" w:cs="Arial"/>
        </w:rPr>
        <w:t>1.2 Product objectives</w:t>
      </w:r>
      <w:bookmarkEnd w:id="3"/>
    </w:p>
    <w:p w14:paraId="393B6551" w14:textId="77777777" w:rsidR="0063408E" w:rsidRPr="00B108FF" w:rsidRDefault="00000000">
      <w:pPr>
        <w:pStyle w:val="a0"/>
        <w:rPr>
          <w:rFonts w:ascii="Arial" w:hAnsi="Arial"/>
        </w:rPr>
      </w:pPr>
      <w:r w:rsidRPr="00B108FF">
        <w:rPr>
          <w:rFonts w:ascii="Arial" w:hAnsi="Arial"/>
        </w:rPr>
        <w:t>Allows users with Admin privileges to configure the payment gateway and select the payment gateway currently in use.</w:t>
      </w:r>
    </w:p>
    <w:p w14:paraId="36AAACD8" w14:textId="77777777" w:rsidR="0063408E" w:rsidRPr="00B108FF" w:rsidRDefault="00000000">
      <w:pPr>
        <w:pStyle w:val="a0"/>
        <w:rPr>
          <w:rFonts w:ascii="Arial" w:hAnsi="Arial"/>
        </w:rPr>
      </w:pPr>
      <w:r w:rsidRPr="00B108FF">
        <w:rPr>
          <w:rFonts w:ascii="Arial" w:hAnsi="Arial"/>
        </w:rPr>
        <w:t>Allows administrators to set default currency and payment alarm switches.</w:t>
      </w:r>
    </w:p>
    <w:p w14:paraId="4CB59AD5" w14:textId="77777777" w:rsidR="0063408E" w:rsidRPr="00B108FF" w:rsidRDefault="00000000">
      <w:pPr>
        <w:pStyle w:val="a0"/>
        <w:rPr>
          <w:rFonts w:ascii="Arial" w:hAnsi="Arial"/>
        </w:rPr>
      </w:pPr>
      <w:r w:rsidRPr="00B108FF">
        <w:rPr>
          <w:rFonts w:ascii="Arial" w:hAnsi="Arial"/>
        </w:rPr>
        <w:t>Students choose Plan and click to pay to safely jump to the corresponding Stripe Checkout page.</w:t>
      </w:r>
    </w:p>
    <w:p w14:paraId="6E01B857" w14:textId="77777777" w:rsidR="0063408E" w:rsidRPr="00B108FF" w:rsidRDefault="00000000">
      <w:pPr>
        <w:pStyle w:val="a0"/>
        <w:rPr>
          <w:rFonts w:ascii="Arial" w:hAnsi="Arial"/>
        </w:rPr>
      </w:pPr>
      <w:r w:rsidRPr="00B108FF">
        <w:rPr>
          <w:rFonts w:ascii="Arial" w:hAnsi="Arial"/>
        </w:rPr>
        <w:t>Sensitive information, such as payment card numbers, CVVs, is collected directly by Stripe, Learning Guide is not stored.</w:t>
      </w:r>
    </w:p>
    <w:p w14:paraId="5309CF13" w14:textId="77777777" w:rsidR="0063408E" w:rsidRPr="00B108FF" w:rsidRDefault="00000000">
      <w:pPr>
        <w:pStyle w:val="a0"/>
        <w:rPr>
          <w:rFonts w:ascii="Arial" w:hAnsi="Arial"/>
        </w:rPr>
      </w:pPr>
      <w:r w:rsidRPr="00B108FF">
        <w:rPr>
          <w:rFonts w:ascii="Arial" w:hAnsi="Arial"/>
        </w:rPr>
        <w:t>Synchronize payment results through server-end Stripe Event to prevent duplicate payments and repeat courses.</w:t>
      </w:r>
    </w:p>
    <w:p w14:paraId="3A59F447" w14:textId="2135CAD8" w:rsidR="0063408E" w:rsidRPr="00B108FF" w:rsidRDefault="00000000">
      <w:pPr>
        <w:pStyle w:val="21"/>
        <w:rPr>
          <w:rFonts w:ascii="Arial" w:hAnsi="Arial" w:cs="Arial"/>
        </w:rPr>
      </w:pPr>
      <w:bookmarkStart w:id="4" w:name="_Toc237654474"/>
      <w:r w:rsidRPr="00B108FF">
        <w:rPr>
          <w:rFonts w:ascii="Arial" w:eastAsia="Arial Unicode MS" w:hAnsi="Arial" w:cs="Arial"/>
        </w:rPr>
        <w:t>1.3 Criteria for success</w:t>
      </w:r>
      <w:bookmarkEnd w:id="4"/>
    </w:p>
    <w:p w14:paraId="27FD229C" w14:textId="77777777" w:rsidR="0063408E" w:rsidRPr="00B108FF" w:rsidRDefault="00000000">
      <w:pPr>
        <w:pStyle w:val="a0"/>
        <w:rPr>
          <w:rFonts w:ascii="Arial" w:hAnsi="Arial"/>
        </w:rPr>
      </w:pPr>
      <w:r w:rsidRPr="00B108FF">
        <w:rPr>
          <w:rFonts w:ascii="Arial" w:hAnsi="Arial"/>
        </w:rPr>
        <w:t>Permissioned administrators can successfully create and save Stripe Gateway.</w:t>
      </w:r>
    </w:p>
    <w:p w14:paraId="352573D8" w14:textId="77777777" w:rsidR="0063408E" w:rsidRPr="00B108FF" w:rsidRDefault="00000000">
      <w:pPr>
        <w:pStyle w:val="a0"/>
        <w:rPr>
          <w:rFonts w:ascii="Arial" w:hAnsi="Arial"/>
        </w:rPr>
      </w:pPr>
      <w:r w:rsidRPr="00B108FF">
        <w:rPr>
          <w:rFonts w:ascii="Arial" w:hAnsi="Arial"/>
        </w:rPr>
        <w:t>The configured Stripe Gateway can be selected as the current gateway in the Consortium.</w:t>
      </w:r>
    </w:p>
    <w:p w14:paraId="78D9EFA5" w14:textId="77777777" w:rsidR="0063408E" w:rsidRPr="00B108FF" w:rsidRDefault="00000000">
      <w:pPr>
        <w:pStyle w:val="a0"/>
        <w:rPr>
          <w:rFonts w:ascii="Arial" w:hAnsi="Arial"/>
        </w:rPr>
      </w:pPr>
      <w:r w:rsidRPr="00B108FF">
        <w:rPr>
          <w:rFonts w:ascii="Arial" w:hAnsi="Arial"/>
        </w:rPr>
        <w:t>Students click to pay to get to the right Stripe Checkout Session.</w:t>
      </w:r>
    </w:p>
    <w:p w14:paraId="5BCB8666" w14:textId="77777777" w:rsidR="0063408E" w:rsidRPr="00B108FF" w:rsidRDefault="00000000">
      <w:pPr>
        <w:pStyle w:val="a0"/>
        <w:rPr>
          <w:rFonts w:ascii="Arial" w:hAnsi="Arial"/>
        </w:rPr>
      </w:pPr>
      <w:r w:rsidRPr="00B108FF">
        <w:rPr>
          <w:rFonts w:ascii="Arial" w:hAnsi="Arial"/>
        </w:rPr>
        <w:t>The Stripe page displays the correct plan, amount, currency and billing.</w:t>
      </w:r>
    </w:p>
    <w:p w14:paraId="29EFE1D4" w14:textId="77777777" w:rsidR="0063408E" w:rsidRPr="00B108FF" w:rsidRDefault="00000000">
      <w:pPr>
        <w:pStyle w:val="a0"/>
        <w:rPr>
          <w:rFonts w:ascii="Arial" w:hAnsi="Arial"/>
        </w:rPr>
      </w:pPr>
      <w:r w:rsidRPr="00B108FF">
        <w:rPr>
          <w:rFonts w:ascii="Arial" w:hAnsi="Arial"/>
        </w:rPr>
        <w:t>Up-to-date orders or repeated courses are not repeated when the same Stripe Event is duplicated.</w:t>
      </w:r>
    </w:p>
    <w:p w14:paraId="72B755A2" w14:textId="77777777" w:rsidR="0063408E" w:rsidRPr="00B108FF" w:rsidRDefault="00000000">
      <w:pPr>
        <w:pStyle w:val="21"/>
        <w:rPr>
          <w:rFonts w:ascii="Arial" w:hAnsi="Arial" w:cs="Arial"/>
        </w:rPr>
      </w:pPr>
      <w:bookmarkStart w:id="5" w:name="_Toc237654475"/>
      <w:r w:rsidRPr="00B108FF">
        <w:rPr>
          <w:rFonts w:ascii="Arial" w:eastAsia="Arial Unicode MS" w:hAnsi="Arial" w:cs="Arial"/>
        </w:rPr>
        <w:t>1.4 Terminology and definitions</w:t>
      </w:r>
      <w:bookmarkEnd w:id="5"/>
    </w:p>
    <w:tbl>
      <w:tblPr>
        <w:tblStyle w:val="aff1"/>
        <w:tblW w:w="0" w:type="auto"/>
        <w:jc w:val="center"/>
        <w:tblLayout w:type="fixed"/>
        <w:tblLook w:val="04A0" w:firstRow="1" w:lastRow="0" w:firstColumn="1" w:lastColumn="0" w:noHBand="0" w:noVBand="1"/>
      </w:tblPr>
      <w:tblGrid>
        <w:gridCol w:w="2232"/>
        <w:gridCol w:w="6840"/>
      </w:tblGrid>
      <w:tr w:rsidR="0063408E" w:rsidRPr="00B108FF" w14:paraId="3B4AFDFE" w14:textId="77777777">
        <w:trPr>
          <w:cantSplit/>
          <w:tblHeader/>
          <w:jc w:val="center"/>
        </w:trPr>
        <w:tc>
          <w:tcPr>
            <w:tcW w:w="2232" w:type="dxa"/>
            <w:shd w:val="clear" w:color="auto" w:fill="DDEBF7"/>
            <w:tcMar>
              <w:top w:w="90" w:type="dxa"/>
              <w:left w:w="90" w:type="dxa"/>
              <w:bottom w:w="90" w:type="dxa"/>
              <w:right w:w="90" w:type="dxa"/>
            </w:tcMar>
          </w:tcPr>
          <w:p w14:paraId="7E5D1CF6" w14:textId="77777777" w:rsidR="0063408E" w:rsidRPr="00B108FF" w:rsidRDefault="00000000">
            <w:pPr>
              <w:spacing w:after="0" w:line="240" w:lineRule="auto"/>
              <w:jc w:val="center"/>
              <w:rPr>
                <w:rFonts w:ascii="Arial" w:hAnsi="Arial"/>
              </w:rPr>
            </w:pPr>
            <w:r w:rsidRPr="00B108FF">
              <w:rPr>
                <w:rFonts w:ascii="Arial" w:hAnsi="Arial"/>
                <w:b/>
                <w:sz w:val="17"/>
              </w:rPr>
              <w:t>Terminology</w:t>
            </w:r>
          </w:p>
        </w:tc>
        <w:tc>
          <w:tcPr>
            <w:tcW w:w="6840" w:type="dxa"/>
            <w:shd w:val="clear" w:color="auto" w:fill="DDEBF7"/>
            <w:tcMar>
              <w:top w:w="90" w:type="dxa"/>
              <w:left w:w="90" w:type="dxa"/>
              <w:bottom w:w="90" w:type="dxa"/>
              <w:right w:w="90" w:type="dxa"/>
            </w:tcMar>
          </w:tcPr>
          <w:p w14:paraId="552D05F9" w14:textId="77777777" w:rsidR="0063408E" w:rsidRPr="00B108FF" w:rsidRDefault="00000000">
            <w:pPr>
              <w:spacing w:after="0" w:line="240" w:lineRule="auto"/>
              <w:jc w:val="center"/>
              <w:rPr>
                <w:rFonts w:ascii="Arial" w:hAnsi="Arial"/>
              </w:rPr>
            </w:pPr>
            <w:r w:rsidRPr="00B108FF">
              <w:rPr>
                <w:rFonts w:ascii="Arial" w:hAnsi="Arial"/>
                <w:b/>
                <w:sz w:val="17"/>
              </w:rPr>
              <w:t>Definition</w:t>
            </w:r>
          </w:p>
        </w:tc>
      </w:tr>
      <w:tr w:rsidR="0063408E" w:rsidRPr="00B108FF" w14:paraId="3956CB63" w14:textId="77777777">
        <w:trPr>
          <w:cantSplit/>
          <w:jc w:val="center"/>
        </w:trPr>
        <w:tc>
          <w:tcPr>
            <w:tcW w:w="2232" w:type="dxa"/>
            <w:tcMar>
              <w:top w:w="90" w:type="dxa"/>
              <w:left w:w="90" w:type="dxa"/>
              <w:bottom w:w="90" w:type="dxa"/>
              <w:right w:w="90" w:type="dxa"/>
            </w:tcMar>
            <w:vAlign w:val="center"/>
          </w:tcPr>
          <w:p w14:paraId="46FEDFA0" w14:textId="77777777" w:rsidR="0063408E" w:rsidRPr="00B108FF" w:rsidRDefault="00000000">
            <w:pPr>
              <w:spacing w:after="0" w:line="240" w:lineRule="auto"/>
              <w:rPr>
                <w:rFonts w:ascii="Arial" w:hAnsi="Arial"/>
              </w:rPr>
            </w:pPr>
            <w:r w:rsidRPr="00B108FF">
              <w:rPr>
                <w:rFonts w:ascii="Arial" w:hAnsi="Arial"/>
                <w:color w:val="202428"/>
                <w:sz w:val="17"/>
              </w:rPr>
              <w:t>Admin Settings</w:t>
            </w:r>
          </w:p>
        </w:tc>
        <w:tc>
          <w:tcPr>
            <w:tcW w:w="6840" w:type="dxa"/>
            <w:tcMar>
              <w:top w:w="90" w:type="dxa"/>
              <w:left w:w="90" w:type="dxa"/>
              <w:bottom w:w="90" w:type="dxa"/>
              <w:right w:w="90" w:type="dxa"/>
            </w:tcMar>
            <w:vAlign w:val="center"/>
          </w:tcPr>
          <w:p w14:paraId="3AD5DB9C" w14:textId="77777777" w:rsidR="0063408E" w:rsidRPr="00B108FF" w:rsidRDefault="00000000">
            <w:pPr>
              <w:spacing w:after="0" w:line="240" w:lineRule="auto"/>
              <w:rPr>
                <w:rFonts w:ascii="Arial" w:hAnsi="Arial"/>
              </w:rPr>
            </w:pPr>
            <w:r w:rsidRPr="00B108FF">
              <w:rPr>
                <w:rFonts w:ascii="Arial" w:hAnsi="Arial"/>
                <w:color w:val="202428"/>
                <w:sz w:val="17"/>
              </w:rPr>
              <w:t>The management settings that users with Admin privileges enter through the icon drop-down menu at the Teacher end.</w:t>
            </w:r>
          </w:p>
        </w:tc>
      </w:tr>
      <w:tr w:rsidR="0063408E" w:rsidRPr="00B108FF" w14:paraId="4FBA583A" w14:textId="77777777">
        <w:trPr>
          <w:cantSplit/>
          <w:jc w:val="center"/>
        </w:trPr>
        <w:tc>
          <w:tcPr>
            <w:tcW w:w="2232" w:type="dxa"/>
            <w:tcMar>
              <w:top w:w="90" w:type="dxa"/>
              <w:left w:w="90" w:type="dxa"/>
              <w:bottom w:w="90" w:type="dxa"/>
              <w:right w:w="90" w:type="dxa"/>
            </w:tcMar>
            <w:vAlign w:val="center"/>
          </w:tcPr>
          <w:p w14:paraId="51C55507" w14:textId="77777777" w:rsidR="0063408E" w:rsidRPr="00B108FF" w:rsidRDefault="00000000">
            <w:pPr>
              <w:spacing w:after="0" w:line="240" w:lineRule="auto"/>
              <w:rPr>
                <w:rFonts w:ascii="Arial" w:hAnsi="Arial"/>
              </w:rPr>
            </w:pPr>
            <w:r w:rsidRPr="00B108FF">
              <w:rPr>
                <w:rFonts w:ascii="Arial" w:hAnsi="Arial"/>
                <w:color w:val="202428"/>
                <w:sz w:val="17"/>
              </w:rPr>
              <w:t>Payment Gateway</w:t>
            </w:r>
          </w:p>
        </w:tc>
        <w:tc>
          <w:tcPr>
            <w:tcW w:w="6840" w:type="dxa"/>
            <w:tcMar>
              <w:top w:w="90" w:type="dxa"/>
              <w:left w:w="90" w:type="dxa"/>
              <w:bottom w:w="90" w:type="dxa"/>
              <w:right w:w="90" w:type="dxa"/>
            </w:tcMar>
            <w:vAlign w:val="center"/>
          </w:tcPr>
          <w:p w14:paraId="1A5BD300" w14:textId="77777777" w:rsidR="0063408E" w:rsidRPr="00B108FF" w:rsidRDefault="00000000">
            <w:pPr>
              <w:spacing w:after="0" w:line="240" w:lineRule="auto"/>
              <w:rPr>
                <w:rFonts w:ascii="Arial" w:hAnsi="Arial"/>
              </w:rPr>
            </w:pPr>
            <w:r w:rsidRPr="00B108FF">
              <w:rPr>
                <w:rFonts w:ascii="Arial" w:hAnsi="Arial"/>
                <w:color w:val="202428"/>
                <w:sz w:val="17"/>
              </w:rPr>
              <w:t>Payer connection configuration, P0 first supports Stripe.</w:t>
            </w:r>
          </w:p>
        </w:tc>
      </w:tr>
      <w:tr w:rsidR="0063408E" w:rsidRPr="00B108FF" w14:paraId="631CE9E6" w14:textId="77777777">
        <w:trPr>
          <w:cantSplit/>
          <w:jc w:val="center"/>
        </w:trPr>
        <w:tc>
          <w:tcPr>
            <w:tcW w:w="2232" w:type="dxa"/>
            <w:tcMar>
              <w:top w:w="90" w:type="dxa"/>
              <w:left w:w="90" w:type="dxa"/>
              <w:bottom w:w="90" w:type="dxa"/>
              <w:right w:w="90" w:type="dxa"/>
            </w:tcMar>
            <w:vAlign w:val="center"/>
          </w:tcPr>
          <w:p w14:paraId="3AD78FDF" w14:textId="77777777" w:rsidR="0063408E" w:rsidRPr="00B108FF" w:rsidRDefault="00000000">
            <w:pPr>
              <w:spacing w:after="0" w:line="240" w:lineRule="auto"/>
              <w:rPr>
                <w:rFonts w:ascii="Arial" w:hAnsi="Arial"/>
              </w:rPr>
            </w:pPr>
            <w:r w:rsidRPr="00B108FF">
              <w:rPr>
                <w:rFonts w:ascii="Arial" w:hAnsi="Arial"/>
                <w:color w:val="202428"/>
                <w:sz w:val="17"/>
              </w:rPr>
              <w:t>Publishable Key</w:t>
            </w:r>
          </w:p>
        </w:tc>
        <w:tc>
          <w:tcPr>
            <w:tcW w:w="6840" w:type="dxa"/>
            <w:tcMar>
              <w:top w:w="90" w:type="dxa"/>
              <w:left w:w="90" w:type="dxa"/>
              <w:bottom w:w="90" w:type="dxa"/>
              <w:right w:w="90" w:type="dxa"/>
            </w:tcMar>
            <w:vAlign w:val="center"/>
          </w:tcPr>
          <w:p w14:paraId="7AB73FF1" w14:textId="77777777" w:rsidR="0063408E" w:rsidRPr="00B108FF" w:rsidRDefault="00000000">
            <w:pPr>
              <w:spacing w:after="0" w:line="240" w:lineRule="auto"/>
              <w:rPr>
                <w:rFonts w:ascii="Arial" w:hAnsi="Arial"/>
              </w:rPr>
            </w:pPr>
            <w:r w:rsidRPr="00B108FF">
              <w:rPr>
                <w:rFonts w:ascii="Arial" w:hAnsi="Arial"/>
                <w:color w:val="202428"/>
                <w:sz w:val="17"/>
              </w:rPr>
              <w:t>Stripe ' s publicly available front-end identifier; use is still determined by integrated plans.</w:t>
            </w:r>
          </w:p>
        </w:tc>
      </w:tr>
      <w:tr w:rsidR="0063408E" w:rsidRPr="00B108FF" w14:paraId="2B7C7987" w14:textId="77777777">
        <w:trPr>
          <w:cantSplit/>
          <w:jc w:val="center"/>
        </w:trPr>
        <w:tc>
          <w:tcPr>
            <w:tcW w:w="2232" w:type="dxa"/>
            <w:tcMar>
              <w:top w:w="90" w:type="dxa"/>
              <w:left w:w="90" w:type="dxa"/>
              <w:bottom w:w="90" w:type="dxa"/>
              <w:right w:w="90" w:type="dxa"/>
            </w:tcMar>
            <w:vAlign w:val="center"/>
          </w:tcPr>
          <w:p w14:paraId="6746053A" w14:textId="77777777" w:rsidR="0063408E" w:rsidRPr="00B108FF" w:rsidRDefault="00000000">
            <w:pPr>
              <w:spacing w:after="0" w:line="240" w:lineRule="auto"/>
              <w:rPr>
                <w:rFonts w:ascii="Arial" w:hAnsi="Arial"/>
              </w:rPr>
            </w:pPr>
            <w:r w:rsidRPr="00B108FF">
              <w:rPr>
                <w:rFonts w:ascii="Arial" w:hAnsi="Arial"/>
                <w:color w:val="202428"/>
                <w:sz w:val="17"/>
              </w:rPr>
              <w:t>Secret Key</w:t>
            </w:r>
          </w:p>
        </w:tc>
        <w:tc>
          <w:tcPr>
            <w:tcW w:w="6840" w:type="dxa"/>
            <w:tcMar>
              <w:top w:w="90" w:type="dxa"/>
              <w:left w:w="90" w:type="dxa"/>
              <w:bottom w:w="90" w:type="dxa"/>
              <w:right w:w="90" w:type="dxa"/>
            </w:tcMar>
            <w:vAlign w:val="center"/>
          </w:tcPr>
          <w:p w14:paraId="044378C3" w14:textId="77777777" w:rsidR="0063408E" w:rsidRPr="00B108FF" w:rsidRDefault="00000000">
            <w:pPr>
              <w:spacing w:after="0" w:line="240" w:lineRule="auto"/>
              <w:rPr>
                <w:rFonts w:ascii="Arial" w:hAnsi="Arial"/>
              </w:rPr>
            </w:pPr>
            <w:r w:rsidRPr="00B108FF">
              <w:rPr>
                <w:rFonts w:ascii="Arial" w:hAnsi="Arial"/>
                <w:color w:val="202428"/>
                <w:sz w:val="17"/>
              </w:rPr>
              <w:t>Stripe service sensitive vouchers are not allowed to return to the browser or to display them explicitly.</w:t>
            </w:r>
          </w:p>
        </w:tc>
      </w:tr>
      <w:tr w:rsidR="0063408E" w:rsidRPr="00B108FF" w14:paraId="76D0FBFB" w14:textId="77777777">
        <w:trPr>
          <w:cantSplit/>
          <w:jc w:val="center"/>
        </w:trPr>
        <w:tc>
          <w:tcPr>
            <w:tcW w:w="2232" w:type="dxa"/>
            <w:tcMar>
              <w:top w:w="90" w:type="dxa"/>
              <w:left w:w="90" w:type="dxa"/>
              <w:bottom w:w="90" w:type="dxa"/>
              <w:right w:w="90" w:type="dxa"/>
            </w:tcMar>
            <w:vAlign w:val="center"/>
          </w:tcPr>
          <w:p w14:paraId="614EFBB8" w14:textId="77777777" w:rsidR="0063408E" w:rsidRPr="00B108FF" w:rsidRDefault="00000000">
            <w:pPr>
              <w:spacing w:after="0" w:line="240" w:lineRule="auto"/>
              <w:rPr>
                <w:rFonts w:ascii="Arial" w:hAnsi="Arial"/>
              </w:rPr>
            </w:pPr>
            <w:r w:rsidRPr="00B108FF">
              <w:rPr>
                <w:rFonts w:ascii="Arial" w:hAnsi="Arial"/>
                <w:color w:val="202428"/>
                <w:sz w:val="17"/>
              </w:rPr>
              <w:t>Redirect URL</w:t>
            </w:r>
          </w:p>
        </w:tc>
        <w:tc>
          <w:tcPr>
            <w:tcW w:w="6840" w:type="dxa"/>
            <w:tcMar>
              <w:top w:w="90" w:type="dxa"/>
              <w:left w:w="90" w:type="dxa"/>
              <w:bottom w:w="90" w:type="dxa"/>
              <w:right w:w="90" w:type="dxa"/>
            </w:tcMar>
            <w:vAlign w:val="center"/>
          </w:tcPr>
          <w:p w14:paraId="2E1BAD38" w14:textId="77777777" w:rsidR="0063408E" w:rsidRPr="00B108FF" w:rsidRDefault="00000000">
            <w:pPr>
              <w:spacing w:after="0" w:line="240" w:lineRule="auto"/>
              <w:rPr>
                <w:rFonts w:ascii="Arial" w:hAnsi="Arial"/>
              </w:rPr>
            </w:pPr>
            <w:r w:rsidRPr="00B108FF">
              <w:rPr>
                <w:rFonts w:ascii="Arial" w:hAnsi="Arial"/>
                <w:color w:val="202428"/>
                <w:sz w:val="17"/>
              </w:rPr>
              <w:t>Stripe pays or cancels and returns the address of Learning Guide.</w:t>
            </w:r>
          </w:p>
        </w:tc>
      </w:tr>
      <w:tr w:rsidR="0063408E" w:rsidRPr="00B108FF" w14:paraId="24E98DC9" w14:textId="77777777">
        <w:trPr>
          <w:cantSplit/>
          <w:jc w:val="center"/>
        </w:trPr>
        <w:tc>
          <w:tcPr>
            <w:tcW w:w="2232" w:type="dxa"/>
            <w:tcMar>
              <w:top w:w="90" w:type="dxa"/>
              <w:left w:w="90" w:type="dxa"/>
              <w:bottom w:w="90" w:type="dxa"/>
              <w:right w:w="90" w:type="dxa"/>
            </w:tcMar>
            <w:vAlign w:val="center"/>
          </w:tcPr>
          <w:p w14:paraId="4A5FC6B1" w14:textId="77777777" w:rsidR="0063408E" w:rsidRPr="00B108FF" w:rsidRDefault="00000000">
            <w:pPr>
              <w:spacing w:after="0" w:line="240" w:lineRule="auto"/>
              <w:rPr>
                <w:rFonts w:ascii="Arial" w:hAnsi="Arial"/>
              </w:rPr>
            </w:pPr>
            <w:r w:rsidRPr="00B108FF">
              <w:rPr>
                <w:rFonts w:ascii="Arial" w:hAnsi="Arial"/>
                <w:color w:val="202428"/>
                <w:sz w:val="17"/>
              </w:rPr>
              <w:t>Stripe Checkout Session</w:t>
            </w:r>
          </w:p>
        </w:tc>
        <w:tc>
          <w:tcPr>
            <w:tcW w:w="6840" w:type="dxa"/>
            <w:tcMar>
              <w:top w:w="90" w:type="dxa"/>
              <w:left w:w="90" w:type="dxa"/>
              <w:bottom w:w="90" w:type="dxa"/>
              <w:right w:w="90" w:type="dxa"/>
            </w:tcMar>
            <w:vAlign w:val="center"/>
          </w:tcPr>
          <w:p w14:paraId="57564D8A" w14:textId="77777777" w:rsidR="0063408E" w:rsidRPr="00B108FF" w:rsidRDefault="00000000">
            <w:pPr>
              <w:spacing w:after="0" w:line="240" w:lineRule="auto"/>
              <w:rPr>
                <w:rFonts w:ascii="Arial" w:hAnsi="Arial"/>
              </w:rPr>
            </w:pPr>
            <w:r w:rsidRPr="00B108FF">
              <w:rPr>
                <w:rFonts w:ascii="Arial" w:hAnsi="Arial"/>
                <w:color w:val="202428"/>
                <w:sz w:val="17"/>
              </w:rPr>
              <w:t>Stripe-hosted payment session created for an order.</w:t>
            </w:r>
          </w:p>
        </w:tc>
      </w:tr>
      <w:tr w:rsidR="0063408E" w:rsidRPr="00B108FF" w14:paraId="28B3DB23" w14:textId="77777777">
        <w:trPr>
          <w:cantSplit/>
          <w:jc w:val="center"/>
        </w:trPr>
        <w:tc>
          <w:tcPr>
            <w:tcW w:w="2232" w:type="dxa"/>
            <w:tcMar>
              <w:top w:w="90" w:type="dxa"/>
              <w:left w:w="90" w:type="dxa"/>
              <w:bottom w:w="90" w:type="dxa"/>
              <w:right w:w="90" w:type="dxa"/>
            </w:tcMar>
            <w:vAlign w:val="center"/>
          </w:tcPr>
          <w:p w14:paraId="2EF12C04" w14:textId="77777777" w:rsidR="0063408E" w:rsidRPr="00B108FF" w:rsidRDefault="00000000">
            <w:pPr>
              <w:spacing w:after="0" w:line="240" w:lineRule="auto"/>
              <w:rPr>
                <w:rFonts w:ascii="Arial" w:hAnsi="Arial"/>
              </w:rPr>
            </w:pPr>
            <w:r w:rsidRPr="00B108FF">
              <w:rPr>
                <w:rFonts w:ascii="Arial" w:hAnsi="Arial"/>
                <w:color w:val="202428"/>
                <w:sz w:val="17"/>
              </w:rPr>
              <w:t>Payment Event</w:t>
            </w:r>
          </w:p>
        </w:tc>
        <w:tc>
          <w:tcPr>
            <w:tcW w:w="6840" w:type="dxa"/>
            <w:tcMar>
              <w:top w:w="90" w:type="dxa"/>
              <w:left w:w="90" w:type="dxa"/>
              <w:bottom w:w="90" w:type="dxa"/>
              <w:right w:w="90" w:type="dxa"/>
            </w:tcMar>
            <w:vAlign w:val="center"/>
          </w:tcPr>
          <w:p w14:paraId="753260AE" w14:textId="77777777" w:rsidR="0063408E" w:rsidRPr="00B108FF" w:rsidRDefault="00000000">
            <w:pPr>
              <w:spacing w:after="0" w:line="240" w:lineRule="auto"/>
              <w:rPr>
                <w:rFonts w:ascii="Arial" w:hAnsi="Arial"/>
              </w:rPr>
            </w:pPr>
            <w:r w:rsidRPr="00B108FF">
              <w:rPr>
                <w:rFonts w:ascii="Arial" w:hAnsi="Arial"/>
                <w:color w:val="202428"/>
                <w:sz w:val="17"/>
              </w:rPr>
              <w:t>Stripe sends a payment status event to the Learning Guide service.</w:t>
            </w:r>
          </w:p>
        </w:tc>
      </w:tr>
    </w:tbl>
    <w:p w14:paraId="16EAA529" w14:textId="3B410154" w:rsidR="0063408E" w:rsidRPr="00B108FF" w:rsidRDefault="00B108FF" w:rsidP="00AC2749">
      <w:pPr>
        <w:pStyle w:val="1"/>
        <w:rPr>
          <w:rFonts w:ascii="Arial" w:hAnsi="Arial" w:cs="Arial"/>
        </w:rPr>
      </w:pPr>
      <w:bookmarkStart w:id="6" w:name="_Toc237654476"/>
      <w:r w:rsidRPr="00B108FF">
        <w:rPr>
          <w:rFonts w:ascii="Arial" w:eastAsia="Arial Unicode MS" w:hAnsi="Arial" w:cs="Arial"/>
        </w:rPr>
        <w:lastRenderedPageBreak/>
        <w:t xml:space="preserve">2. </w:t>
      </w:r>
      <w:r w:rsidR="00000000" w:rsidRPr="00B108FF">
        <w:rPr>
          <w:rFonts w:ascii="Arial" w:eastAsia="Arial Unicode MS" w:hAnsi="Arial" w:cs="Arial"/>
        </w:rPr>
        <w:t>Scope and boundaries</w:t>
      </w:r>
      <w:bookmarkEnd w:id="6"/>
    </w:p>
    <w:p w14:paraId="42CEC865" w14:textId="77777777" w:rsidR="0063408E" w:rsidRPr="00B108FF" w:rsidRDefault="00000000">
      <w:pPr>
        <w:pStyle w:val="21"/>
        <w:rPr>
          <w:rFonts w:ascii="Arial" w:hAnsi="Arial" w:cs="Arial"/>
        </w:rPr>
      </w:pPr>
      <w:bookmarkStart w:id="7" w:name="_Toc237654477"/>
      <w:r w:rsidRPr="00B108FF">
        <w:rPr>
          <w:rFonts w:ascii="Arial" w:eastAsia="Arial Unicode MS" w:hAnsi="Arial" w:cs="Arial"/>
        </w:rPr>
        <w:t>2.1 Definition of modules</w:t>
      </w:r>
      <w:bookmarkEnd w:id="7"/>
    </w:p>
    <w:tbl>
      <w:tblPr>
        <w:tblW w:w="0" w:type="auto"/>
        <w:jc w:val="center"/>
        <w:tblLook w:val="04A0" w:firstRow="1" w:lastRow="0" w:firstColumn="1" w:lastColumn="0" w:noHBand="0" w:noVBand="1"/>
      </w:tblPr>
      <w:tblGrid>
        <w:gridCol w:w="10080"/>
      </w:tblGrid>
      <w:tr w:rsidR="0063408E" w:rsidRPr="00B108FF" w14:paraId="74296AE2" w14:textId="77777777">
        <w:trPr>
          <w:cantSplit/>
          <w:tblHeader/>
          <w:jc w:val="center"/>
        </w:trPr>
        <w:tc>
          <w:tcPr>
            <w:tcW w:w="10080" w:type="dxa"/>
            <w:shd w:val="clear" w:color="auto" w:fill="F1F5F9"/>
            <w:tcMar>
              <w:top w:w="110" w:type="dxa"/>
              <w:left w:w="120" w:type="dxa"/>
              <w:bottom w:w="110" w:type="dxa"/>
              <w:right w:w="120" w:type="dxa"/>
            </w:tcMar>
          </w:tcPr>
          <w:p w14:paraId="11EAB4DE" w14:textId="77777777" w:rsidR="0063408E" w:rsidRPr="00B108FF" w:rsidRDefault="00000000">
            <w:pPr>
              <w:spacing w:after="0" w:line="240" w:lineRule="auto"/>
              <w:rPr>
                <w:rFonts w:ascii="Arial" w:hAnsi="Arial"/>
              </w:rPr>
            </w:pPr>
            <w:r w:rsidRPr="00B108FF">
              <w:rPr>
                <w:rFonts w:ascii="Arial" w:hAnsi="Arial"/>
                <w:b/>
                <w:color w:val="17324D"/>
                <w:sz w:val="17"/>
              </w:rPr>
              <w:t>The payment management is responsible for payment gateway settings, payment default configurations, creation of Stripe Checkout Session, synchronization of payment results and payment of relevant references. Plan content, pricing strategy, order clients and course openings are the responsibility of the corresponding modules.</w:t>
            </w:r>
          </w:p>
        </w:tc>
      </w:tr>
    </w:tbl>
    <w:p w14:paraId="73F64FD1" w14:textId="77777777" w:rsidR="0063408E" w:rsidRPr="00B108FF" w:rsidRDefault="0063408E">
      <w:pPr>
        <w:spacing w:after="0"/>
        <w:rPr>
          <w:rFonts w:ascii="Arial" w:hAnsi="Arial"/>
        </w:rPr>
      </w:pPr>
    </w:p>
    <w:p w14:paraId="4B60FE89" w14:textId="77777777" w:rsidR="0063408E" w:rsidRPr="00B108FF" w:rsidRDefault="00000000">
      <w:pPr>
        <w:pStyle w:val="21"/>
        <w:rPr>
          <w:rFonts w:ascii="Arial" w:hAnsi="Arial" w:cs="Arial"/>
        </w:rPr>
      </w:pPr>
      <w:bookmarkStart w:id="8" w:name="_Toc237654478"/>
      <w:r w:rsidRPr="00B108FF">
        <w:rPr>
          <w:rFonts w:ascii="Arial" w:eastAsia="Arial Unicode MS" w:hAnsi="Arial" w:cs="Arial"/>
        </w:rPr>
        <w:t>2.2 Scope</w:t>
      </w:r>
      <w:bookmarkEnd w:id="8"/>
    </w:p>
    <w:p w14:paraId="6311A01D" w14:textId="77777777" w:rsidR="0063408E" w:rsidRPr="00B108FF" w:rsidRDefault="00000000">
      <w:pPr>
        <w:pStyle w:val="a0"/>
        <w:rPr>
          <w:rFonts w:ascii="Arial" w:hAnsi="Arial"/>
        </w:rPr>
      </w:pPr>
      <w:r w:rsidRPr="00B108FF">
        <w:rPr>
          <w:rFonts w:ascii="Arial" w:hAnsi="Arial"/>
        </w:rPr>
        <w:t xml:space="preserve">The Payment portal for the </w:t>
      </w:r>
      <w:proofErr w:type="spellStart"/>
      <w:r w:rsidRPr="00B108FF">
        <w:rPr>
          <w:rFonts w:ascii="Arial" w:hAnsi="Arial"/>
        </w:rPr>
        <w:t>Teacherend</w:t>
      </w:r>
      <w:proofErr w:type="spellEnd"/>
      <w:r w:rsidRPr="00B108FF">
        <w:rPr>
          <w:rFonts w:ascii="Arial" w:hAnsi="Arial"/>
        </w:rPr>
        <w:t xml:space="preserve"> Admin Settings.</w:t>
      </w:r>
    </w:p>
    <w:p w14:paraId="36386A47" w14:textId="77777777" w:rsidR="0063408E" w:rsidRPr="00B108FF" w:rsidRDefault="00000000">
      <w:pPr>
        <w:pStyle w:val="a0"/>
        <w:rPr>
          <w:rFonts w:ascii="Arial" w:hAnsi="Arial"/>
        </w:rPr>
      </w:pPr>
      <w:r w:rsidRPr="00B108FF">
        <w:rPr>
          <w:rFonts w:ascii="Arial" w:hAnsi="Arial"/>
        </w:rPr>
        <w:t>Payment's Gateways and Configuration are two submenus.</w:t>
      </w:r>
    </w:p>
    <w:p w14:paraId="2D51F54B" w14:textId="77777777" w:rsidR="0063408E" w:rsidRPr="00B108FF" w:rsidRDefault="00000000">
      <w:pPr>
        <w:pStyle w:val="a0"/>
        <w:rPr>
          <w:rFonts w:ascii="Arial" w:hAnsi="Arial"/>
        </w:rPr>
      </w:pPr>
      <w:r w:rsidRPr="00B108FF">
        <w:rPr>
          <w:rFonts w:ascii="Arial" w:hAnsi="Arial"/>
        </w:rPr>
        <w:t>New Stripe Gateway and configure Gateway Name, Public Key, Secret Key, Direct URL and Header Image.</w:t>
      </w:r>
    </w:p>
    <w:p w14:paraId="3C3C0D5F" w14:textId="77777777" w:rsidR="0063408E" w:rsidRPr="00B108FF" w:rsidRDefault="00000000">
      <w:pPr>
        <w:pStyle w:val="a0"/>
        <w:rPr>
          <w:rFonts w:ascii="Arial" w:hAnsi="Arial"/>
        </w:rPr>
      </w:pPr>
      <w:r w:rsidRPr="00B108FF">
        <w:rPr>
          <w:rFonts w:ascii="Arial" w:hAnsi="Arial"/>
        </w:rPr>
        <w:t>Sets the Default Currency, the current Payment Gateway and Course payment alarm switches.</w:t>
      </w:r>
    </w:p>
    <w:p w14:paraId="66D9C828" w14:textId="77777777" w:rsidR="0063408E" w:rsidRPr="00B108FF" w:rsidRDefault="00000000">
      <w:pPr>
        <w:pStyle w:val="a0"/>
        <w:rPr>
          <w:rFonts w:ascii="Arial" w:hAnsi="Arial"/>
        </w:rPr>
      </w:pPr>
      <w:r w:rsidRPr="00B108FF">
        <w:rPr>
          <w:rFonts w:ascii="Arial" w:hAnsi="Arial"/>
        </w:rPr>
        <w:t>Students click on Pay to create Stripe Checkout Session and jump to Stripe page.</w:t>
      </w:r>
    </w:p>
    <w:p w14:paraId="4BE08DC8" w14:textId="77777777" w:rsidR="0063408E" w:rsidRPr="00B108FF" w:rsidRDefault="00000000">
      <w:pPr>
        <w:pStyle w:val="a0"/>
        <w:rPr>
          <w:rFonts w:ascii="Arial" w:hAnsi="Arial"/>
        </w:rPr>
      </w:pPr>
      <w:r w:rsidRPr="00B108FF">
        <w:rPr>
          <w:rFonts w:ascii="Arial" w:hAnsi="Arial"/>
        </w:rPr>
        <w:t>Process payments successfully, processed, failed and cancelled and synchronized with associated orders.</w:t>
      </w:r>
    </w:p>
    <w:p w14:paraId="00AC170A" w14:textId="77777777" w:rsidR="0063408E" w:rsidRPr="00B108FF" w:rsidRDefault="00000000">
      <w:pPr>
        <w:pStyle w:val="21"/>
        <w:rPr>
          <w:rFonts w:ascii="Arial" w:hAnsi="Arial" w:cs="Arial"/>
        </w:rPr>
      </w:pPr>
      <w:bookmarkStart w:id="9" w:name="_Toc237654479"/>
      <w:r w:rsidRPr="00B108FF">
        <w:rPr>
          <w:rFonts w:ascii="Arial" w:eastAsia="Arial Unicode MS" w:hAnsi="Arial" w:cs="Arial"/>
        </w:rPr>
        <w:t>2.3 Scope External</w:t>
      </w:r>
      <w:bookmarkEnd w:id="9"/>
    </w:p>
    <w:p w14:paraId="64FC84E4" w14:textId="77777777" w:rsidR="0063408E" w:rsidRPr="00B108FF" w:rsidRDefault="00000000">
      <w:pPr>
        <w:pStyle w:val="a0"/>
        <w:rPr>
          <w:rFonts w:ascii="Arial" w:hAnsi="Arial"/>
        </w:rPr>
      </w:pPr>
      <w:r w:rsidRPr="00B108FF">
        <w:rPr>
          <w:rFonts w:ascii="Arial" w:hAnsi="Arial"/>
        </w:rPr>
        <w:t>Plan grouping, course coverage, interview grade, promotion differential and complete preferential strategy.</w:t>
      </w:r>
    </w:p>
    <w:p w14:paraId="468309C0" w14:textId="77777777" w:rsidR="0063408E" w:rsidRPr="00B108FF" w:rsidRDefault="00000000">
      <w:pPr>
        <w:pStyle w:val="a0"/>
        <w:rPr>
          <w:rFonts w:ascii="Arial" w:hAnsi="Arial"/>
        </w:rPr>
      </w:pPr>
      <w:r w:rsidRPr="00B108FF">
        <w:rPr>
          <w:rFonts w:ascii="Arial" w:hAnsi="Arial"/>
        </w:rPr>
        <w:t>Full Order Management backstage.</w:t>
      </w:r>
    </w:p>
    <w:p w14:paraId="2C19F7C6" w14:textId="77777777" w:rsidR="0063408E" w:rsidRPr="00B108FF" w:rsidRDefault="00000000">
      <w:pPr>
        <w:pStyle w:val="a0"/>
        <w:rPr>
          <w:rFonts w:ascii="Arial" w:hAnsi="Arial"/>
        </w:rPr>
      </w:pPr>
      <w:r w:rsidRPr="00B108FF">
        <w:rPr>
          <w:rFonts w:ascii="Arial" w:hAnsi="Arial"/>
        </w:rPr>
        <w:t>The rules governing the opening of courses and the calculation of the duration of studies (at the time of student subscription management, Payment is not responsible for the specific course entitlements of LG).</w:t>
      </w:r>
    </w:p>
    <w:p w14:paraId="7B43256B" w14:textId="77777777" w:rsidR="0063408E" w:rsidRPr="00B108FF" w:rsidRDefault="00000000">
      <w:pPr>
        <w:pStyle w:val="a0"/>
        <w:rPr>
          <w:rFonts w:ascii="Arial" w:hAnsi="Arial"/>
        </w:rPr>
      </w:pPr>
      <w:r w:rsidRPr="00B108FF">
        <w:rPr>
          <w:rFonts w:ascii="Arial" w:hAnsi="Arial"/>
        </w:rPr>
        <w:t>Practical access to other gateways such as PayPal and Micro-Credit.</w:t>
      </w:r>
    </w:p>
    <w:p w14:paraId="59FF6671" w14:textId="77777777" w:rsidR="0063408E" w:rsidRPr="00B108FF" w:rsidRDefault="00000000">
      <w:pPr>
        <w:pStyle w:val="a0"/>
        <w:rPr>
          <w:rFonts w:ascii="Arial" w:hAnsi="Arial"/>
        </w:rPr>
      </w:pPr>
      <w:r w:rsidRPr="00B108FF">
        <w:rPr>
          <w:rFonts w:ascii="Arial" w:hAnsi="Arial"/>
        </w:rPr>
        <w:t>Offline transfers, cash, instalments and manual deductions.</w:t>
      </w:r>
    </w:p>
    <w:p w14:paraId="3609DE89" w14:textId="77777777" w:rsidR="0063408E" w:rsidRPr="00B108FF" w:rsidRDefault="00000000">
      <w:pPr>
        <w:pStyle w:val="a0"/>
        <w:rPr>
          <w:rFonts w:ascii="Arial" w:hAnsi="Arial"/>
        </w:rPr>
      </w:pPr>
      <w:r w:rsidRPr="00B108FF">
        <w:rPr>
          <w:rFonts w:ascii="Arial" w:hAnsi="Arial"/>
        </w:rPr>
        <w:t>Stores the full card number, CVC or wallet account voucher.</w:t>
      </w:r>
    </w:p>
    <w:p w14:paraId="33AAED4F" w14:textId="77777777" w:rsidR="0063408E" w:rsidRPr="00B108FF" w:rsidRDefault="00000000">
      <w:pPr>
        <w:pStyle w:val="21"/>
        <w:pageBreakBefore/>
        <w:rPr>
          <w:rFonts w:ascii="Arial" w:hAnsi="Arial" w:cs="Arial"/>
        </w:rPr>
      </w:pPr>
      <w:bookmarkStart w:id="10" w:name="_Toc237654480"/>
      <w:r w:rsidRPr="00B108FF">
        <w:rPr>
          <w:rFonts w:ascii="Arial" w:eastAsia="Arial Unicode MS" w:hAnsi="Arial" w:cs="Arial"/>
        </w:rPr>
        <w:lastRenderedPageBreak/>
        <w:t>2.4 Cross-modular responsibilities</w:t>
      </w:r>
      <w:bookmarkEnd w:id="10"/>
    </w:p>
    <w:tbl>
      <w:tblPr>
        <w:tblStyle w:val="aff1"/>
        <w:tblW w:w="0" w:type="auto"/>
        <w:jc w:val="center"/>
        <w:tblLayout w:type="fixed"/>
        <w:tblLook w:val="04A0" w:firstRow="1" w:lastRow="0" w:firstColumn="1" w:lastColumn="0" w:noHBand="0" w:noVBand="1"/>
      </w:tblPr>
      <w:tblGrid>
        <w:gridCol w:w="2376"/>
        <w:gridCol w:w="6696"/>
      </w:tblGrid>
      <w:tr w:rsidR="0063408E" w:rsidRPr="00B108FF" w14:paraId="06684A7B" w14:textId="77777777">
        <w:trPr>
          <w:cantSplit/>
          <w:tblHeader/>
          <w:jc w:val="center"/>
        </w:trPr>
        <w:tc>
          <w:tcPr>
            <w:tcW w:w="2376" w:type="dxa"/>
            <w:shd w:val="clear" w:color="auto" w:fill="DDEBF7"/>
            <w:tcMar>
              <w:top w:w="90" w:type="dxa"/>
              <w:left w:w="90" w:type="dxa"/>
              <w:bottom w:w="90" w:type="dxa"/>
              <w:right w:w="90" w:type="dxa"/>
            </w:tcMar>
          </w:tcPr>
          <w:p w14:paraId="3F5ECABD" w14:textId="77777777" w:rsidR="0063408E" w:rsidRPr="00B108FF" w:rsidRDefault="00000000">
            <w:pPr>
              <w:spacing w:after="0" w:line="240" w:lineRule="auto"/>
              <w:jc w:val="center"/>
              <w:rPr>
                <w:rFonts w:ascii="Arial" w:hAnsi="Arial"/>
              </w:rPr>
            </w:pPr>
            <w:r w:rsidRPr="00B108FF">
              <w:rPr>
                <w:rFonts w:ascii="Arial" w:hAnsi="Arial"/>
                <w:b/>
                <w:sz w:val="17"/>
              </w:rPr>
              <w:t>Module</w:t>
            </w:r>
          </w:p>
        </w:tc>
        <w:tc>
          <w:tcPr>
            <w:tcW w:w="6696" w:type="dxa"/>
            <w:shd w:val="clear" w:color="auto" w:fill="DDEBF7"/>
            <w:tcMar>
              <w:top w:w="90" w:type="dxa"/>
              <w:left w:w="90" w:type="dxa"/>
              <w:bottom w:w="90" w:type="dxa"/>
              <w:right w:w="90" w:type="dxa"/>
            </w:tcMar>
          </w:tcPr>
          <w:p w14:paraId="329482BD" w14:textId="77777777" w:rsidR="0063408E" w:rsidRPr="00B108FF" w:rsidRDefault="00000000">
            <w:pPr>
              <w:spacing w:after="0" w:line="240" w:lineRule="auto"/>
              <w:jc w:val="center"/>
              <w:rPr>
                <w:rFonts w:ascii="Arial" w:hAnsi="Arial"/>
              </w:rPr>
            </w:pPr>
            <w:r w:rsidRPr="00B108FF">
              <w:rPr>
                <w:rFonts w:ascii="Arial" w:hAnsi="Arial"/>
                <w:b/>
                <w:sz w:val="17"/>
              </w:rPr>
              <w:t>Responsibilities</w:t>
            </w:r>
          </w:p>
        </w:tc>
      </w:tr>
      <w:tr w:rsidR="0063408E" w:rsidRPr="00B108FF" w14:paraId="304E1044" w14:textId="77777777">
        <w:trPr>
          <w:cantSplit/>
          <w:jc w:val="center"/>
        </w:trPr>
        <w:tc>
          <w:tcPr>
            <w:tcW w:w="2376" w:type="dxa"/>
            <w:tcMar>
              <w:top w:w="90" w:type="dxa"/>
              <w:left w:w="90" w:type="dxa"/>
              <w:bottom w:w="90" w:type="dxa"/>
              <w:right w:w="90" w:type="dxa"/>
            </w:tcMar>
            <w:vAlign w:val="center"/>
          </w:tcPr>
          <w:p w14:paraId="69FDFE8A" w14:textId="77777777" w:rsidR="0063408E" w:rsidRPr="00B108FF" w:rsidRDefault="00000000">
            <w:pPr>
              <w:spacing w:after="0" w:line="240" w:lineRule="auto"/>
              <w:rPr>
                <w:rFonts w:ascii="Arial" w:hAnsi="Arial"/>
              </w:rPr>
            </w:pPr>
            <w:r w:rsidRPr="00B108FF">
              <w:rPr>
                <w:rFonts w:ascii="Arial" w:hAnsi="Arial"/>
                <w:color w:val="202428"/>
                <w:sz w:val="17"/>
              </w:rPr>
              <w:t>Pricing / Subscription</w:t>
            </w:r>
          </w:p>
        </w:tc>
        <w:tc>
          <w:tcPr>
            <w:tcW w:w="6696" w:type="dxa"/>
            <w:tcMar>
              <w:top w:w="90" w:type="dxa"/>
              <w:left w:w="90" w:type="dxa"/>
              <w:bottom w:w="90" w:type="dxa"/>
              <w:right w:w="90" w:type="dxa"/>
            </w:tcMar>
            <w:vAlign w:val="center"/>
          </w:tcPr>
          <w:p w14:paraId="501AD444" w14:textId="77777777" w:rsidR="00CE4031" w:rsidRPr="00B108FF" w:rsidRDefault="00000000">
            <w:pPr>
              <w:spacing w:after="0" w:line="240" w:lineRule="auto"/>
              <w:rPr>
                <w:rFonts w:ascii="Arial" w:hAnsi="Arial"/>
              </w:rPr>
            </w:pPr>
            <w:r w:rsidRPr="00B108FF">
              <w:rPr>
                <w:rFonts w:ascii="Arial" w:eastAsia="Arial Unicode MS" w:hAnsi="Arial"/>
              </w:rPr>
              <w:t>The service provider plan snapshot (plan id, scope type, scope id, decice access type, term months), Stripe Project/ Price mapping, amounts, currencies and subscription context.</w:t>
            </w:r>
          </w:p>
        </w:tc>
      </w:tr>
      <w:tr w:rsidR="0063408E" w:rsidRPr="00B108FF" w14:paraId="0F7C50FB" w14:textId="77777777">
        <w:trPr>
          <w:cantSplit/>
          <w:jc w:val="center"/>
        </w:trPr>
        <w:tc>
          <w:tcPr>
            <w:tcW w:w="2376" w:type="dxa"/>
            <w:tcMar>
              <w:top w:w="90" w:type="dxa"/>
              <w:left w:w="90" w:type="dxa"/>
              <w:bottom w:w="90" w:type="dxa"/>
              <w:right w:w="90" w:type="dxa"/>
            </w:tcMar>
            <w:vAlign w:val="center"/>
          </w:tcPr>
          <w:p w14:paraId="3DD2D932" w14:textId="77777777" w:rsidR="0063408E" w:rsidRPr="00B108FF" w:rsidRDefault="00000000">
            <w:pPr>
              <w:spacing w:after="0" w:line="240" w:lineRule="auto"/>
              <w:rPr>
                <w:rFonts w:ascii="Arial" w:hAnsi="Arial"/>
              </w:rPr>
            </w:pPr>
            <w:r w:rsidRPr="00B108FF">
              <w:rPr>
                <w:rFonts w:ascii="Arial" w:hAnsi="Arial"/>
                <w:color w:val="202428"/>
                <w:sz w:val="17"/>
              </w:rPr>
              <w:t>Order Management</w:t>
            </w:r>
          </w:p>
        </w:tc>
        <w:tc>
          <w:tcPr>
            <w:tcW w:w="6696" w:type="dxa"/>
            <w:tcMar>
              <w:top w:w="90" w:type="dxa"/>
              <w:left w:w="90" w:type="dxa"/>
              <w:bottom w:w="90" w:type="dxa"/>
              <w:right w:w="90" w:type="dxa"/>
            </w:tcMar>
            <w:vAlign w:val="center"/>
          </w:tcPr>
          <w:p w14:paraId="5CE31A7F" w14:textId="77777777" w:rsidR="0063408E" w:rsidRPr="00B108FF" w:rsidRDefault="00000000">
            <w:pPr>
              <w:spacing w:after="0" w:line="240" w:lineRule="auto"/>
              <w:rPr>
                <w:rFonts w:ascii="Arial" w:hAnsi="Arial"/>
              </w:rPr>
            </w:pPr>
            <w:r w:rsidRPr="00B108FF">
              <w:rPr>
                <w:rFonts w:ascii="Arial" w:hAnsi="Arial"/>
                <w:color w:val="202428"/>
                <w:sz w:val="17"/>
              </w:rPr>
              <w:t>Creates and saves the Learning Guide Order and provides the Payment Management with the Order ID.</w:t>
            </w:r>
          </w:p>
        </w:tc>
      </w:tr>
      <w:tr w:rsidR="0063408E" w:rsidRPr="00B108FF" w14:paraId="3057A760" w14:textId="77777777">
        <w:trPr>
          <w:cantSplit/>
          <w:jc w:val="center"/>
        </w:trPr>
        <w:tc>
          <w:tcPr>
            <w:tcW w:w="2376" w:type="dxa"/>
            <w:tcMar>
              <w:top w:w="90" w:type="dxa"/>
              <w:left w:w="90" w:type="dxa"/>
              <w:bottom w:w="90" w:type="dxa"/>
              <w:right w:w="90" w:type="dxa"/>
            </w:tcMar>
            <w:vAlign w:val="center"/>
          </w:tcPr>
          <w:p w14:paraId="2F3B74AB" w14:textId="77777777" w:rsidR="0063408E" w:rsidRPr="00B108FF" w:rsidRDefault="00000000">
            <w:pPr>
              <w:spacing w:after="0" w:line="240" w:lineRule="auto"/>
              <w:rPr>
                <w:rFonts w:ascii="Arial" w:hAnsi="Arial"/>
              </w:rPr>
            </w:pPr>
            <w:r w:rsidRPr="00B108FF">
              <w:rPr>
                <w:rFonts w:ascii="Arial" w:hAnsi="Arial"/>
                <w:color w:val="202428"/>
                <w:sz w:val="17"/>
              </w:rPr>
              <w:t>Payment Management</w:t>
            </w:r>
          </w:p>
        </w:tc>
        <w:tc>
          <w:tcPr>
            <w:tcW w:w="6696" w:type="dxa"/>
            <w:tcMar>
              <w:top w:w="90" w:type="dxa"/>
              <w:left w:w="90" w:type="dxa"/>
              <w:bottom w:w="90" w:type="dxa"/>
              <w:right w:w="90" w:type="dxa"/>
            </w:tcMar>
            <w:vAlign w:val="center"/>
          </w:tcPr>
          <w:p w14:paraId="16F7828A" w14:textId="77777777" w:rsidR="0063408E" w:rsidRPr="00B108FF" w:rsidRDefault="00000000">
            <w:pPr>
              <w:spacing w:after="0" w:line="240" w:lineRule="auto"/>
              <w:rPr>
                <w:rFonts w:ascii="Arial" w:hAnsi="Arial"/>
              </w:rPr>
            </w:pPr>
            <w:r w:rsidRPr="00B108FF">
              <w:rPr>
                <w:rFonts w:ascii="Arial" w:hAnsi="Arial"/>
                <w:color w:val="202428"/>
                <w:sz w:val="17"/>
              </w:rPr>
              <w:t>Creates Stripe Checkout Session, syncs the Stripe status and saves the payment object reference.</w:t>
            </w:r>
          </w:p>
        </w:tc>
      </w:tr>
      <w:tr w:rsidR="0063408E" w:rsidRPr="00B108FF" w14:paraId="50D6557B" w14:textId="77777777">
        <w:trPr>
          <w:cantSplit/>
          <w:jc w:val="center"/>
        </w:trPr>
        <w:tc>
          <w:tcPr>
            <w:tcW w:w="2376" w:type="dxa"/>
            <w:tcMar>
              <w:top w:w="90" w:type="dxa"/>
              <w:left w:w="90" w:type="dxa"/>
              <w:bottom w:w="90" w:type="dxa"/>
              <w:right w:w="90" w:type="dxa"/>
            </w:tcMar>
            <w:vAlign w:val="center"/>
          </w:tcPr>
          <w:p w14:paraId="2DBCCD0A" w14:textId="77777777" w:rsidR="0063408E" w:rsidRPr="00B108FF" w:rsidRDefault="00000000">
            <w:pPr>
              <w:spacing w:after="0" w:line="240" w:lineRule="auto"/>
              <w:rPr>
                <w:rFonts w:ascii="Arial" w:eastAsia="宋体" w:hAnsi="Arial"/>
              </w:rPr>
            </w:pPr>
            <w:r w:rsidRPr="00B108FF">
              <w:rPr>
                <w:rFonts w:ascii="Arial" w:hAnsi="Arial"/>
                <w:color w:val="202428"/>
                <w:sz w:val="17"/>
              </w:rPr>
              <w:t>Stripe (for future access to other payments)</w:t>
            </w:r>
          </w:p>
        </w:tc>
        <w:tc>
          <w:tcPr>
            <w:tcW w:w="6696" w:type="dxa"/>
            <w:tcMar>
              <w:top w:w="90" w:type="dxa"/>
              <w:left w:w="90" w:type="dxa"/>
              <w:bottom w:w="90" w:type="dxa"/>
              <w:right w:w="90" w:type="dxa"/>
            </w:tcMar>
            <w:vAlign w:val="center"/>
          </w:tcPr>
          <w:p w14:paraId="3F12D731" w14:textId="77777777" w:rsidR="0063408E" w:rsidRPr="00B108FF" w:rsidRDefault="00000000">
            <w:pPr>
              <w:spacing w:after="0" w:line="240" w:lineRule="auto"/>
              <w:rPr>
                <w:rFonts w:ascii="Arial" w:hAnsi="Arial"/>
              </w:rPr>
            </w:pPr>
            <w:r w:rsidRPr="00B108FF">
              <w:rPr>
                <w:rFonts w:ascii="Arial" w:hAnsi="Arial"/>
                <w:color w:val="202428"/>
                <w:sz w:val="17"/>
              </w:rPr>
              <w:t>Manages the collection of payment information, validates the mode of payment and generates payments or subscriptions.</w:t>
            </w:r>
          </w:p>
        </w:tc>
      </w:tr>
      <w:tr w:rsidR="0063408E" w:rsidRPr="00B108FF" w14:paraId="3695D2BB" w14:textId="77777777">
        <w:trPr>
          <w:cantSplit/>
          <w:jc w:val="center"/>
        </w:trPr>
        <w:tc>
          <w:tcPr>
            <w:tcW w:w="2376" w:type="dxa"/>
            <w:tcMar>
              <w:top w:w="90" w:type="dxa"/>
              <w:left w:w="90" w:type="dxa"/>
              <w:bottom w:w="90" w:type="dxa"/>
              <w:right w:w="90" w:type="dxa"/>
            </w:tcMar>
            <w:vAlign w:val="center"/>
          </w:tcPr>
          <w:p w14:paraId="499A31FD" w14:textId="77777777" w:rsidR="0063408E" w:rsidRPr="00B108FF" w:rsidRDefault="00000000">
            <w:pPr>
              <w:spacing w:after="0" w:line="240" w:lineRule="auto"/>
              <w:rPr>
                <w:rFonts w:ascii="Arial" w:hAnsi="Arial"/>
              </w:rPr>
            </w:pPr>
            <w:r w:rsidRPr="00B108FF">
              <w:rPr>
                <w:rFonts w:ascii="Arial" w:hAnsi="Arial"/>
                <w:color w:val="202428"/>
                <w:sz w:val="17"/>
              </w:rPr>
              <w:t>Course / Entitlement</w:t>
            </w:r>
          </w:p>
        </w:tc>
        <w:tc>
          <w:tcPr>
            <w:tcW w:w="6696" w:type="dxa"/>
            <w:tcMar>
              <w:top w:w="90" w:type="dxa"/>
              <w:left w:w="90" w:type="dxa"/>
              <w:bottom w:w="90" w:type="dxa"/>
              <w:right w:w="90" w:type="dxa"/>
            </w:tcMar>
            <w:vAlign w:val="center"/>
          </w:tcPr>
          <w:p w14:paraId="3B7C9CBD" w14:textId="77777777" w:rsidR="0063408E" w:rsidRPr="00B108FF" w:rsidRDefault="00000000">
            <w:pPr>
              <w:spacing w:after="0" w:line="240" w:lineRule="auto"/>
              <w:rPr>
                <w:rFonts w:ascii="Arial" w:hAnsi="Arial"/>
              </w:rPr>
            </w:pPr>
            <w:r w:rsidRPr="00B108FF">
              <w:rPr>
                <w:rFonts w:ascii="Arial" w:hAnsi="Arial"/>
                <w:color w:val="202428"/>
                <w:sz w:val="17"/>
              </w:rPr>
              <w:t>The corresponding course visits are initiated or extended after the payment has been validated.</w:t>
            </w:r>
          </w:p>
        </w:tc>
      </w:tr>
    </w:tbl>
    <w:p w14:paraId="2CC22222" w14:textId="77777777" w:rsidR="0063408E" w:rsidRPr="00B108FF" w:rsidRDefault="00000000" w:rsidP="00AC2749">
      <w:pPr>
        <w:pStyle w:val="1"/>
        <w:rPr>
          <w:rFonts w:ascii="Arial" w:hAnsi="Arial" w:cs="Arial"/>
        </w:rPr>
      </w:pPr>
      <w:bookmarkStart w:id="11" w:name="_Toc237654481"/>
      <w:r w:rsidRPr="00B108FF">
        <w:rPr>
          <w:rFonts w:ascii="Arial" w:eastAsia="Arial Unicode MS" w:hAnsi="Arial" w:cs="Arial"/>
        </w:rPr>
        <w:t>3. Users and cross-module roles</w:t>
      </w:r>
      <w:bookmarkEnd w:id="11"/>
    </w:p>
    <w:tbl>
      <w:tblPr>
        <w:tblStyle w:val="aff1"/>
        <w:tblW w:w="0" w:type="auto"/>
        <w:jc w:val="center"/>
        <w:tblLayout w:type="fixed"/>
        <w:tblLook w:val="04A0" w:firstRow="1" w:lastRow="0" w:firstColumn="1" w:lastColumn="0" w:noHBand="0" w:noVBand="1"/>
      </w:tblPr>
      <w:tblGrid>
        <w:gridCol w:w="2592"/>
        <w:gridCol w:w="6480"/>
      </w:tblGrid>
      <w:tr w:rsidR="0063408E" w:rsidRPr="00B108FF" w14:paraId="4C64C7C9" w14:textId="77777777">
        <w:trPr>
          <w:cantSplit/>
          <w:tblHeader/>
          <w:jc w:val="center"/>
        </w:trPr>
        <w:tc>
          <w:tcPr>
            <w:tcW w:w="2592" w:type="dxa"/>
            <w:shd w:val="clear" w:color="auto" w:fill="DDEBF7"/>
            <w:tcMar>
              <w:top w:w="90" w:type="dxa"/>
              <w:left w:w="90" w:type="dxa"/>
              <w:bottom w:w="90" w:type="dxa"/>
              <w:right w:w="90" w:type="dxa"/>
            </w:tcMar>
          </w:tcPr>
          <w:p w14:paraId="2EA42FCB" w14:textId="77777777" w:rsidR="0063408E" w:rsidRPr="00B108FF" w:rsidRDefault="00000000">
            <w:pPr>
              <w:spacing w:after="0" w:line="240" w:lineRule="auto"/>
              <w:jc w:val="center"/>
              <w:rPr>
                <w:rFonts w:ascii="Arial" w:hAnsi="Arial"/>
              </w:rPr>
            </w:pPr>
            <w:r w:rsidRPr="00B108FF">
              <w:rPr>
                <w:rFonts w:ascii="Arial" w:hAnsi="Arial"/>
                <w:b/>
                <w:sz w:val="17"/>
              </w:rPr>
              <w:t>Role</w:t>
            </w:r>
          </w:p>
        </w:tc>
        <w:tc>
          <w:tcPr>
            <w:tcW w:w="6480" w:type="dxa"/>
            <w:shd w:val="clear" w:color="auto" w:fill="DDEBF7"/>
            <w:tcMar>
              <w:top w:w="90" w:type="dxa"/>
              <w:left w:w="90" w:type="dxa"/>
              <w:bottom w:w="90" w:type="dxa"/>
              <w:right w:w="90" w:type="dxa"/>
            </w:tcMar>
          </w:tcPr>
          <w:p w14:paraId="6BCA567C" w14:textId="77777777" w:rsidR="0063408E" w:rsidRPr="00B108FF" w:rsidRDefault="00000000">
            <w:pPr>
              <w:spacing w:after="0" w:line="240" w:lineRule="auto"/>
              <w:jc w:val="center"/>
              <w:rPr>
                <w:rFonts w:ascii="Arial" w:hAnsi="Arial"/>
              </w:rPr>
            </w:pPr>
            <w:r w:rsidRPr="00B108FF">
              <w:rPr>
                <w:rFonts w:ascii="Arial" w:hAnsi="Arial"/>
                <w:b/>
                <w:sz w:val="17"/>
              </w:rPr>
              <w:t>Visits and duties</w:t>
            </w:r>
          </w:p>
        </w:tc>
      </w:tr>
      <w:tr w:rsidR="0063408E" w:rsidRPr="00B108FF" w14:paraId="3E536CD4" w14:textId="77777777">
        <w:trPr>
          <w:cantSplit/>
          <w:jc w:val="center"/>
        </w:trPr>
        <w:tc>
          <w:tcPr>
            <w:tcW w:w="2592" w:type="dxa"/>
            <w:tcMar>
              <w:top w:w="90" w:type="dxa"/>
              <w:left w:w="90" w:type="dxa"/>
              <w:bottom w:w="90" w:type="dxa"/>
              <w:right w:w="90" w:type="dxa"/>
            </w:tcMar>
            <w:vAlign w:val="center"/>
          </w:tcPr>
          <w:p w14:paraId="515143B5" w14:textId="77777777" w:rsidR="0063408E" w:rsidRPr="00B108FF" w:rsidRDefault="00000000">
            <w:pPr>
              <w:spacing w:after="0" w:line="240" w:lineRule="auto"/>
              <w:rPr>
                <w:rFonts w:ascii="Arial" w:hAnsi="Arial"/>
              </w:rPr>
            </w:pPr>
            <w:r w:rsidRPr="00B108FF">
              <w:rPr>
                <w:rFonts w:ascii="Arial" w:hAnsi="Arial"/>
                <w:color w:val="202428"/>
                <w:sz w:val="17"/>
              </w:rPr>
              <w:t>User with Admin permissions</w:t>
            </w:r>
          </w:p>
        </w:tc>
        <w:tc>
          <w:tcPr>
            <w:tcW w:w="6480" w:type="dxa"/>
            <w:tcMar>
              <w:top w:w="90" w:type="dxa"/>
              <w:left w:w="90" w:type="dxa"/>
              <w:bottom w:w="90" w:type="dxa"/>
              <w:right w:w="90" w:type="dxa"/>
            </w:tcMar>
            <w:vAlign w:val="center"/>
          </w:tcPr>
          <w:p w14:paraId="359F60DA" w14:textId="77777777" w:rsidR="0063408E" w:rsidRPr="00B108FF" w:rsidRDefault="00000000">
            <w:pPr>
              <w:spacing w:after="0" w:line="240" w:lineRule="auto"/>
              <w:rPr>
                <w:rFonts w:ascii="Arial" w:hAnsi="Arial"/>
              </w:rPr>
            </w:pPr>
            <w:r w:rsidRPr="00B108FF">
              <w:rPr>
                <w:rFonts w:ascii="Arial" w:hAnsi="Arial"/>
                <w:color w:val="202428"/>
                <w:sz w:val="17"/>
              </w:rPr>
              <w:t>Enter Admin Settings through the Teacher Portal menu; configure the gateway and Payment Construction.</w:t>
            </w:r>
          </w:p>
        </w:tc>
      </w:tr>
      <w:tr w:rsidR="0063408E" w:rsidRPr="00B108FF" w14:paraId="3E28D1DD" w14:textId="77777777">
        <w:trPr>
          <w:cantSplit/>
          <w:jc w:val="center"/>
        </w:trPr>
        <w:tc>
          <w:tcPr>
            <w:tcW w:w="2592" w:type="dxa"/>
            <w:tcMar>
              <w:top w:w="90" w:type="dxa"/>
              <w:left w:w="90" w:type="dxa"/>
              <w:bottom w:w="90" w:type="dxa"/>
              <w:right w:w="90" w:type="dxa"/>
            </w:tcMar>
            <w:vAlign w:val="center"/>
          </w:tcPr>
          <w:p w14:paraId="2182CE7E" w14:textId="77777777" w:rsidR="0063408E" w:rsidRPr="00B108FF" w:rsidRDefault="00000000">
            <w:pPr>
              <w:spacing w:after="0" w:line="240" w:lineRule="auto"/>
              <w:rPr>
                <w:rFonts w:ascii="Arial" w:hAnsi="Arial"/>
              </w:rPr>
            </w:pPr>
            <w:r w:rsidRPr="00B108FF">
              <w:rPr>
                <w:rFonts w:ascii="Arial" w:hAnsi="Arial"/>
                <w:color w:val="202428"/>
                <w:sz w:val="17"/>
              </w:rPr>
              <w:t>Teacher without Admin permission</w:t>
            </w:r>
          </w:p>
        </w:tc>
        <w:tc>
          <w:tcPr>
            <w:tcW w:w="6480" w:type="dxa"/>
            <w:tcMar>
              <w:top w:w="90" w:type="dxa"/>
              <w:left w:w="90" w:type="dxa"/>
              <w:bottom w:w="90" w:type="dxa"/>
              <w:right w:w="90" w:type="dxa"/>
            </w:tcMar>
            <w:vAlign w:val="center"/>
          </w:tcPr>
          <w:p w14:paraId="32388A92" w14:textId="77777777" w:rsidR="0063408E" w:rsidRPr="00B108FF" w:rsidRDefault="00000000">
            <w:pPr>
              <w:spacing w:after="0" w:line="240" w:lineRule="auto"/>
              <w:rPr>
                <w:rFonts w:ascii="Arial" w:hAnsi="Arial"/>
              </w:rPr>
            </w:pPr>
            <w:r w:rsidRPr="00B108FF">
              <w:rPr>
                <w:rFonts w:ascii="Arial" w:hAnsi="Arial"/>
                <w:color w:val="202428"/>
                <w:sz w:val="17"/>
              </w:rPr>
              <w:t>Payment Settings cannot be viewed or accessed directly.</w:t>
            </w:r>
          </w:p>
        </w:tc>
      </w:tr>
      <w:tr w:rsidR="0063408E" w:rsidRPr="00B108FF" w14:paraId="2E2A4630" w14:textId="77777777">
        <w:trPr>
          <w:cantSplit/>
          <w:jc w:val="center"/>
        </w:trPr>
        <w:tc>
          <w:tcPr>
            <w:tcW w:w="2592" w:type="dxa"/>
            <w:tcMar>
              <w:top w:w="90" w:type="dxa"/>
              <w:left w:w="90" w:type="dxa"/>
              <w:bottom w:w="90" w:type="dxa"/>
              <w:right w:w="90" w:type="dxa"/>
            </w:tcMar>
            <w:vAlign w:val="center"/>
          </w:tcPr>
          <w:p w14:paraId="3F07E86C" w14:textId="77777777" w:rsidR="0063408E" w:rsidRPr="00B108FF" w:rsidRDefault="00000000">
            <w:pPr>
              <w:spacing w:after="0" w:line="240" w:lineRule="auto"/>
              <w:rPr>
                <w:rFonts w:ascii="Arial" w:hAnsi="Arial"/>
              </w:rPr>
            </w:pPr>
            <w:r w:rsidRPr="00B108FF">
              <w:rPr>
                <w:rFonts w:ascii="Arial" w:hAnsi="Arial"/>
                <w:color w:val="202428"/>
                <w:sz w:val="17"/>
              </w:rPr>
              <w:t>Students</w:t>
            </w:r>
          </w:p>
        </w:tc>
        <w:tc>
          <w:tcPr>
            <w:tcW w:w="6480" w:type="dxa"/>
            <w:tcMar>
              <w:top w:w="90" w:type="dxa"/>
              <w:left w:w="90" w:type="dxa"/>
              <w:bottom w:w="90" w:type="dxa"/>
              <w:right w:w="90" w:type="dxa"/>
            </w:tcMar>
            <w:vAlign w:val="center"/>
          </w:tcPr>
          <w:p w14:paraId="2D6C489C" w14:textId="77777777" w:rsidR="0063408E" w:rsidRPr="00B108FF" w:rsidRDefault="00000000">
            <w:pPr>
              <w:spacing w:after="0" w:line="240" w:lineRule="auto"/>
              <w:rPr>
                <w:rFonts w:ascii="Arial" w:hAnsi="Arial"/>
              </w:rPr>
            </w:pPr>
            <w:r w:rsidRPr="00B108FF">
              <w:rPr>
                <w:rFonts w:ascii="Arial" w:hAnsi="Arial"/>
                <w:color w:val="202428"/>
                <w:sz w:val="17"/>
              </w:rPr>
              <w:t xml:space="preserve">Select Plan, click to pay, finish the payment on Stripe page and return </w:t>
            </w:r>
            <w:proofErr w:type="spellStart"/>
            <w:r w:rsidRPr="00B108FF">
              <w:rPr>
                <w:rFonts w:ascii="Arial" w:hAnsi="Arial"/>
                <w:color w:val="202428"/>
                <w:sz w:val="17"/>
              </w:rPr>
              <w:t>Learing</w:t>
            </w:r>
            <w:proofErr w:type="spellEnd"/>
            <w:r w:rsidRPr="00B108FF">
              <w:rPr>
                <w:rFonts w:ascii="Arial" w:hAnsi="Arial"/>
                <w:color w:val="202428"/>
                <w:sz w:val="17"/>
              </w:rPr>
              <w:t xml:space="preserve"> Guide.</w:t>
            </w:r>
          </w:p>
        </w:tc>
      </w:tr>
      <w:tr w:rsidR="0063408E" w:rsidRPr="00B108FF" w14:paraId="51421383" w14:textId="77777777">
        <w:trPr>
          <w:cantSplit/>
          <w:jc w:val="center"/>
        </w:trPr>
        <w:tc>
          <w:tcPr>
            <w:tcW w:w="2592" w:type="dxa"/>
            <w:tcMar>
              <w:top w:w="90" w:type="dxa"/>
              <w:left w:w="90" w:type="dxa"/>
              <w:bottom w:w="90" w:type="dxa"/>
              <w:right w:w="90" w:type="dxa"/>
            </w:tcMar>
            <w:vAlign w:val="center"/>
          </w:tcPr>
          <w:p w14:paraId="26D37E26" w14:textId="77777777" w:rsidR="0063408E" w:rsidRPr="00B108FF" w:rsidRDefault="00000000">
            <w:pPr>
              <w:spacing w:after="0" w:line="240" w:lineRule="auto"/>
              <w:rPr>
                <w:rFonts w:ascii="Arial" w:hAnsi="Arial"/>
              </w:rPr>
            </w:pPr>
            <w:r w:rsidRPr="00B108FF">
              <w:rPr>
                <w:rFonts w:ascii="Arial" w:hAnsi="Arial"/>
                <w:color w:val="202428"/>
                <w:sz w:val="17"/>
              </w:rPr>
              <w:t>Customer Support / Operations</w:t>
            </w:r>
          </w:p>
        </w:tc>
        <w:tc>
          <w:tcPr>
            <w:tcW w:w="6480" w:type="dxa"/>
            <w:tcMar>
              <w:top w:w="90" w:type="dxa"/>
              <w:left w:w="90" w:type="dxa"/>
              <w:bottom w:w="90" w:type="dxa"/>
              <w:right w:w="90" w:type="dxa"/>
            </w:tcMar>
            <w:vAlign w:val="center"/>
          </w:tcPr>
          <w:p w14:paraId="1A9B4210" w14:textId="77777777" w:rsidR="0063408E" w:rsidRPr="00B108FF" w:rsidRDefault="00000000">
            <w:pPr>
              <w:spacing w:after="0" w:line="240" w:lineRule="auto"/>
              <w:rPr>
                <w:rFonts w:ascii="Arial" w:hAnsi="Arial"/>
              </w:rPr>
            </w:pPr>
            <w:r w:rsidRPr="00B108FF">
              <w:rPr>
                <w:rFonts w:ascii="Arial" w:hAnsi="Arial"/>
                <w:color w:val="202428"/>
                <w:sz w:val="17"/>
              </w:rPr>
              <w:t>Query payment status in the relevant operating module; specific permissions are defined by Order Management.</w:t>
            </w:r>
          </w:p>
        </w:tc>
      </w:tr>
      <w:tr w:rsidR="0063408E" w:rsidRPr="00B108FF" w14:paraId="736C5CA7" w14:textId="77777777">
        <w:trPr>
          <w:cantSplit/>
          <w:jc w:val="center"/>
        </w:trPr>
        <w:tc>
          <w:tcPr>
            <w:tcW w:w="2592" w:type="dxa"/>
            <w:tcMar>
              <w:top w:w="90" w:type="dxa"/>
              <w:left w:w="90" w:type="dxa"/>
              <w:bottom w:w="90" w:type="dxa"/>
              <w:right w:w="90" w:type="dxa"/>
            </w:tcMar>
            <w:vAlign w:val="center"/>
          </w:tcPr>
          <w:p w14:paraId="6EF36F2A" w14:textId="77777777" w:rsidR="0063408E" w:rsidRPr="00B108FF" w:rsidRDefault="00000000">
            <w:pPr>
              <w:spacing w:after="0" w:line="240" w:lineRule="auto"/>
              <w:rPr>
                <w:rFonts w:ascii="Arial" w:hAnsi="Arial"/>
              </w:rPr>
            </w:pPr>
            <w:r w:rsidRPr="00B108FF">
              <w:rPr>
                <w:rFonts w:ascii="Arial" w:hAnsi="Arial"/>
                <w:color w:val="202428"/>
                <w:sz w:val="17"/>
              </w:rPr>
              <w:t>System</w:t>
            </w:r>
          </w:p>
        </w:tc>
        <w:tc>
          <w:tcPr>
            <w:tcW w:w="6480" w:type="dxa"/>
            <w:tcMar>
              <w:top w:w="90" w:type="dxa"/>
              <w:left w:w="90" w:type="dxa"/>
              <w:bottom w:w="90" w:type="dxa"/>
              <w:right w:w="90" w:type="dxa"/>
            </w:tcMar>
            <w:vAlign w:val="center"/>
          </w:tcPr>
          <w:p w14:paraId="0BFC91A7" w14:textId="77777777" w:rsidR="0063408E" w:rsidRPr="00B108FF" w:rsidRDefault="00000000">
            <w:pPr>
              <w:spacing w:after="0" w:line="240" w:lineRule="auto"/>
              <w:rPr>
                <w:rFonts w:ascii="Arial" w:hAnsi="Arial"/>
              </w:rPr>
            </w:pPr>
            <w:r w:rsidRPr="00B108FF">
              <w:rPr>
                <w:rFonts w:ascii="Arial" w:hAnsi="Arial"/>
                <w:color w:val="202428"/>
                <w:sz w:val="17"/>
              </w:rPr>
              <w:t>Create Checkout Session, authenticate Stripe Event, execute the associated order etc.</w:t>
            </w:r>
          </w:p>
        </w:tc>
      </w:tr>
    </w:tbl>
    <w:p w14:paraId="1F2B5A39" w14:textId="77777777" w:rsidR="0063408E" w:rsidRPr="00B108FF" w:rsidRDefault="0063408E">
      <w:pPr>
        <w:spacing w:after="20"/>
        <w:rPr>
          <w:rFonts w:ascii="Arial" w:hAnsi="Arial"/>
        </w:rPr>
      </w:pPr>
    </w:p>
    <w:p w14:paraId="5D30F13B" w14:textId="77777777" w:rsidR="0063408E" w:rsidRPr="00B108FF" w:rsidRDefault="00000000" w:rsidP="00AC2749">
      <w:pPr>
        <w:pStyle w:val="1"/>
        <w:rPr>
          <w:rFonts w:ascii="Arial" w:hAnsi="Arial" w:cs="Arial"/>
        </w:rPr>
      </w:pPr>
      <w:bookmarkStart w:id="12" w:name="_Toc237654482"/>
      <w:r w:rsidRPr="00B108FF">
        <w:rPr>
          <w:rFonts w:ascii="Arial" w:eastAsia="Arial Unicode MS" w:hAnsi="Arial" w:cs="Arial"/>
        </w:rPr>
        <w:t>4. Global operating rules</w:t>
      </w:r>
      <w:bookmarkEnd w:id="12"/>
    </w:p>
    <w:tbl>
      <w:tblPr>
        <w:tblStyle w:val="aff1"/>
        <w:tblW w:w="0" w:type="auto"/>
        <w:jc w:val="center"/>
        <w:tblLayout w:type="fixed"/>
        <w:tblLook w:val="04A0" w:firstRow="1" w:lastRow="0" w:firstColumn="1" w:lastColumn="0" w:noHBand="0" w:noVBand="1"/>
      </w:tblPr>
      <w:tblGrid>
        <w:gridCol w:w="1800"/>
        <w:gridCol w:w="7272"/>
      </w:tblGrid>
      <w:tr w:rsidR="0063408E" w:rsidRPr="00B108FF" w14:paraId="3CB0075B" w14:textId="77777777">
        <w:trPr>
          <w:cantSplit/>
          <w:tblHeader/>
          <w:jc w:val="center"/>
        </w:trPr>
        <w:tc>
          <w:tcPr>
            <w:tcW w:w="1800" w:type="dxa"/>
            <w:shd w:val="clear" w:color="auto" w:fill="DDEBF7"/>
            <w:tcMar>
              <w:top w:w="90" w:type="dxa"/>
              <w:left w:w="90" w:type="dxa"/>
              <w:bottom w:w="90" w:type="dxa"/>
              <w:right w:w="90" w:type="dxa"/>
            </w:tcMar>
          </w:tcPr>
          <w:p w14:paraId="39A34AF0" w14:textId="77777777" w:rsidR="0063408E" w:rsidRPr="00B108FF" w:rsidRDefault="00000000">
            <w:pPr>
              <w:spacing w:after="0" w:line="240" w:lineRule="auto"/>
              <w:jc w:val="center"/>
              <w:rPr>
                <w:rFonts w:ascii="Arial" w:hAnsi="Arial"/>
              </w:rPr>
            </w:pPr>
            <w:r w:rsidRPr="00B108FF">
              <w:rPr>
                <w:rFonts w:ascii="Arial" w:hAnsi="Arial"/>
                <w:b/>
                <w:sz w:val="17"/>
              </w:rPr>
              <w:t>Rule number</w:t>
            </w:r>
          </w:p>
        </w:tc>
        <w:tc>
          <w:tcPr>
            <w:tcW w:w="7272" w:type="dxa"/>
            <w:shd w:val="clear" w:color="auto" w:fill="DDEBF7"/>
            <w:tcMar>
              <w:top w:w="90" w:type="dxa"/>
              <w:left w:w="90" w:type="dxa"/>
              <w:bottom w:w="90" w:type="dxa"/>
              <w:right w:w="90" w:type="dxa"/>
            </w:tcMar>
          </w:tcPr>
          <w:p w14:paraId="487E9F3F" w14:textId="77777777" w:rsidR="0063408E" w:rsidRPr="00B108FF" w:rsidRDefault="00000000">
            <w:pPr>
              <w:spacing w:after="0" w:line="240" w:lineRule="auto"/>
              <w:jc w:val="center"/>
              <w:rPr>
                <w:rFonts w:ascii="Arial" w:hAnsi="Arial"/>
              </w:rPr>
            </w:pPr>
            <w:r w:rsidRPr="00B108FF">
              <w:rPr>
                <w:rFonts w:ascii="Arial" w:hAnsi="Arial"/>
                <w:b/>
                <w:sz w:val="17"/>
              </w:rPr>
              <w:t>Operational rules</w:t>
            </w:r>
          </w:p>
        </w:tc>
      </w:tr>
      <w:tr w:rsidR="0063408E" w:rsidRPr="00B108FF" w14:paraId="004E2F01" w14:textId="77777777">
        <w:trPr>
          <w:cantSplit/>
          <w:jc w:val="center"/>
        </w:trPr>
        <w:tc>
          <w:tcPr>
            <w:tcW w:w="1800" w:type="dxa"/>
            <w:tcMar>
              <w:top w:w="90" w:type="dxa"/>
              <w:left w:w="90" w:type="dxa"/>
              <w:bottom w:w="90" w:type="dxa"/>
              <w:right w:w="90" w:type="dxa"/>
            </w:tcMar>
            <w:vAlign w:val="center"/>
          </w:tcPr>
          <w:p w14:paraId="4817153C" w14:textId="77777777" w:rsidR="0063408E" w:rsidRPr="00B108FF" w:rsidRDefault="00000000">
            <w:pPr>
              <w:spacing w:after="0" w:line="240" w:lineRule="auto"/>
              <w:rPr>
                <w:rFonts w:ascii="Arial" w:hAnsi="Arial"/>
              </w:rPr>
            </w:pPr>
            <w:r w:rsidRPr="00B108FF">
              <w:rPr>
                <w:rFonts w:ascii="Arial" w:hAnsi="Arial"/>
                <w:color w:val="202428"/>
                <w:sz w:val="17"/>
              </w:rPr>
              <w:t>BR-PAY-001</w:t>
            </w:r>
          </w:p>
        </w:tc>
        <w:tc>
          <w:tcPr>
            <w:tcW w:w="7272" w:type="dxa"/>
            <w:tcMar>
              <w:top w:w="90" w:type="dxa"/>
              <w:left w:w="90" w:type="dxa"/>
              <w:bottom w:w="90" w:type="dxa"/>
              <w:right w:w="90" w:type="dxa"/>
            </w:tcMar>
            <w:vAlign w:val="center"/>
          </w:tcPr>
          <w:p w14:paraId="38967D35" w14:textId="77777777" w:rsidR="0063408E" w:rsidRPr="00B108FF" w:rsidRDefault="00000000">
            <w:pPr>
              <w:spacing w:after="0" w:line="240" w:lineRule="auto"/>
              <w:rPr>
                <w:rFonts w:ascii="Arial" w:hAnsi="Arial"/>
              </w:rPr>
            </w:pPr>
            <w:r w:rsidRPr="00B108FF">
              <w:rPr>
                <w:rFonts w:ascii="Arial" w:hAnsi="Arial"/>
                <w:color w:val="202428"/>
                <w:sz w:val="17"/>
              </w:rPr>
              <w:t>Payment Settings is only visible to users with Admin privileges.</w:t>
            </w:r>
          </w:p>
        </w:tc>
      </w:tr>
      <w:tr w:rsidR="0063408E" w:rsidRPr="00B108FF" w14:paraId="1FE9C0AB" w14:textId="77777777">
        <w:trPr>
          <w:cantSplit/>
          <w:jc w:val="center"/>
        </w:trPr>
        <w:tc>
          <w:tcPr>
            <w:tcW w:w="1800" w:type="dxa"/>
            <w:tcMar>
              <w:top w:w="90" w:type="dxa"/>
              <w:left w:w="90" w:type="dxa"/>
              <w:bottom w:w="90" w:type="dxa"/>
              <w:right w:w="90" w:type="dxa"/>
            </w:tcMar>
            <w:vAlign w:val="center"/>
          </w:tcPr>
          <w:p w14:paraId="526DD72F" w14:textId="77777777" w:rsidR="0063408E" w:rsidRPr="00B108FF" w:rsidRDefault="00000000">
            <w:pPr>
              <w:spacing w:after="0" w:line="240" w:lineRule="auto"/>
              <w:rPr>
                <w:rFonts w:ascii="Arial" w:hAnsi="Arial"/>
              </w:rPr>
            </w:pPr>
            <w:r w:rsidRPr="00B108FF">
              <w:rPr>
                <w:rFonts w:ascii="Arial" w:hAnsi="Arial"/>
                <w:color w:val="202428"/>
                <w:sz w:val="17"/>
              </w:rPr>
              <w:t>BR-PAY-002</w:t>
            </w:r>
          </w:p>
        </w:tc>
        <w:tc>
          <w:tcPr>
            <w:tcW w:w="7272" w:type="dxa"/>
            <w:tcMar>
              <w:top w:w="90" w:type="dxa"/>
              <w:left w:w="90" w:type="dxa"/>
              <w:bottom w:w="90" w:type="dxa"/>
              <w:right w:w="90" w:type="dxa"/>
            </w:tcMar>
            <w:vAlign w:val="center"/>
          </w:tcPr>
          <w:p w14:paraId="5AE50B27" w14:textId="77777777" w:rsidR="0063408E" w:rsidRPr="00B108FF" w:rsidRDefault="00000000">
            <w:pPr>
              <w:spacing w:after="0" w:line="240" w:lineRule="auto"/>
              <w:rPr>
                <w:rFonts w:ascii="Arial" w:hAnsi="Arial"/>
              </w:rPr>
            </w:pPr>
            <w:r w:rsidRPr="00B108FF">
              <w:rPr>
                <w:rFonts w:ascii="Arial" w:hAnsi="Arial"/>
                <w:color w:val="202428"/>
                <w:sz w:val="17"/>
              </w:rPr>
              <w:t>P0 supports Stripe first; the data structure must allow the subsequent addition of other payment gateway types.</w:t>
            </w:r>
          </w:p>
        </w:tc>
      </w:tr>
      <w:tr w:rsidR="0063408E" w:rsidRPr="00B108FF" w14:paraId="35FABB05" w14:textId="77777777">
        <w:trPr>
          <w:cantSplit/>
          <w:jc w:val="center"/>
        </w:trPr>
        <w:tc>
          <w:tcPr>
            <w:tcW w:w="1800" w:type="dxa"/>
            <w:tcMar>
              <w:top w:w="90" w:type="dxa"/>
              <w:left w:w="90" w:type="dxa"/>
              <w:bottom w:w="90" w:type="dxa"/>
              <w:right w:w="90" w:type="dxa"/>
            </w:tcMar>
            <w:vAlign w:val="center"/>
          </w:tcPr>
          <w:p w14:paraId="6591305E" w14:textId="77777777" w:rsidR="0063408E" w:rsidRPr="00B108FF" w:rsidRDefault="00000000">
            <w:pPr>
              <w:spacing w:after="0" w:line="240" w:lineRule="auto"/>
              <w:rPr>
                <w:rFonts w:ascii="Arial" w:hAnsi="Arial"/>
              </w:rPr>
            </w:pPr>
            <w:r w:rsidRPr="00B108FF">
              <w:rPr>
                <w:rFonts w:ascii="Arial" w:hAnsi="Arial"/>
                <w:color w:val="202428"/>
                <w:sz w:val="17"/>
              </w:rPr>
              <w:t>BR-PAY-003</w:t>
            </w:r>
          </w:p>
        </w:tc>
        <w:tc>
          <w:tcPr>
            <w:tcW w:w="7272" w:type="dxa"/>
            <w:tcMar>
              <w:top w:w="90" w:type="dxa"/>
              <w:left w:w="90" w:type="dxa"/>
              <w:bottom w:w="90" w:type="dxa"/>
              <w:right w:w="90" w:type="dxa"/>
            </w:tcMar>
            <w:vAlign w:val="center"/>
          </w:tcPr>
          <w:p w14:paraId="0DF97499" w14:textId="77777777" w:rsidR="0063408E" w:rsidRPr="00B108FF" w:rsidRDefault="00000000">
            <w:pPr>
              <w:spacing w:after="0" w:line="240" w:lineRule="auto"/>
              <w:rPr>
                <w:rFonts w:ascii="Arial" w:hAnsi="Arial"/>
              </w:rPr>
            </w:pPr>
            <w:r w:rsidRPr="00B108FF">
              <w:rPr>
                <w:rFonts w:ascii="Arial" w:hAnsi="Arial"/>
                <w:color w:val="202428"/>
                <w:sz w:val="17"/>
              </w:rPr>
              <w:t>Only one gateway within the P0 range was selected at the same time.</w:t>
            </w:r>
          </w:p>
        </w:tc>
      </w:tr>
      <w:tr w:rsidR="0063408E" w:rsidRPr="00B108FF" w14:paraId="3371D1CC" w14:textId="77777777">
        <w:trPr>
          <w:cantSplit/>
          <w:jc w:val="center"/>
        </w:trPr>
        <w:tc>
          <w:tcPr>
            <w:tcW w:w="1800" w:type="dxa"/>
            <w:tcMar>
              <w:top w:w="90" w:type="dxa"/>
              <w:left w:w="90" w:type="dxa"/>
              <w:bottom w:w="90" w:type="dxa"/>
              <w:right w:w="90" w:type="dxa"/>
            </w:tcMar>
            <w:vAlign w:val="center"/>
          </w:tcPr>
          <w:p w14:paraId="6EE57373" w14:textId="77777777" w:rsidR="0063408E" w:rsidRPr="00B108FF" w:rsidRDefault="00000000">
            <w:pPr>
              <w:spacing w:after="0" w:line="240" w:lineRule="auto"/>
              <w:rPr>
                <w:rFonts w:ascii="Arial" w:hAnsi="Arial"/>
              </w:rPr>
            </w:pPr>
            <w:r w:rsidRPr="00B108FF">
              <w:rPr>
                <w:rFonts w:ascii="Arial" w:hAnsi="Arial"/>
                <w:color w:val="202428"/>
                <w:sz w:val="17"/>
              </w:rPr>
              <w:t>BR-PAY-004</w:t>
            </w:r>
          </w:p>
        </w:tc>
        <w:tc>
          <w:tcPr>
            <w:tcW w:w="7272" w:type="dxa"/>
            <w:tcMar>
              <w:top w:w="90" w:type="dxa"/>
              <w:left w:w="90" w:type="dxa"/>
              <w:bottom w:w="90" w:type="dxa"/>
              <w:right w:w="90" w:type="dxa"/>
            </w:tcMar>
            <w:vAlign w:val="center"/>
          </w:tcPr>
          <w:p w14:paraId="738AEB4D" w14:textId="77777777" w:rsidR="0063408E" w:rsidRPr="00B108FF" w:rsidRDefault="00000000">
            <w:pPr>
              <w:spacing w:after="0" w:line="240" w:lineRule="auto"/>
              <w:rPr>
                <w:rFonts w:ascii="Arial" w:hAnsi="Arial"/>
              </w:rPr>
            </w:pPr>
            <w:r w:rsidRPr="00B108FF">
              <w:rPr>
                <w:rFonts w:ascii="Arial" w:hAnsi="Arial"/>
                <w:color w:val="202428"/>
                <w:sz w:val="17"/>
              </w:rPr>
              <w:t>Secret Key saves only at the service end and cannot return expressly after saving.</w:t>
            </w:r>
          </w:p>
        </w:tc>
      </w:tr>
      <w:tr w:rsidR="0063408E" w:rsidRPr="00B108FF" w14:paraId="0AED9C1C" w14:textId="77777777">
        <w:trPr>
          <w:cantSplit/>
          <w:jc w:val="center"/>
        </w:trPr>
        <w:tc>
          <w:tcPr>
            <w:tcW w:w="1800" w:type="dxa"/>
            <w:tcMar>
              <w:top w:w="90" w:type="dxa"/>
              <w:left w:w="90" w:type="dxa"/>
              <w:bottom w:w="90" w:type="dxa"/>
              <w:right w:w="90" w:type="dxa"/>
            </w:tcMar>
            <w:vAlign w:val="center"/>
          </w:tcPr>
          <w:p w14:paraId="308A5D72" w14:textId="77777777" w:rsidR="0063408E" w:rsidRPr="00B108FF" w:rsidRDefault="00000000">
            <w:pPr>
              <w:spacing w:after="0" w:line="240" w:lineRule="auto"/>
              <w:rPr>
                <w:rFonts w:ascii="Arial" w:hAnsi="Arial"/>
              </w:rPr>
            </w:pPr>
            <w:r w:rsidRPr="00B108FF">
              <w:rPr>
                <w:rFonts w:ascii="Arial" w:hAnsi="Arial"/>
                <w:color w:val="202428"/>
                <w:sz w:val="17"/>
              </w:rPr>
              <w:t>BR-PAY-005</w:t>
            </w:r>
          </w:p>
        </w:tc>
        <w:tc>
          <w:tcPr>
            <w:tcW w:w="7272" w:type="dxa"/>
            <w:tcMar>
              <w:top w:w="90" w:type="dxa"/>
              <w:left w:w="90" w:type="dxa"/>
              <w:bottom w:w="90" w:type="dxa"/>
              <w:right w:w="90" w:type="dxa"/>
            </w:tcMar>
            <w:vAlign w:val="center"/>
          </w:tcPr>
          <w:p w14:paraId="472FAC31" w14:textId="77777777" w:rsidR="0063408E" w:rsidRPr="00B108FF" w:rsidRDefault="00000000">
            <w:pPr>
              <w:spacing w:after="0" w:line="240" w:lineRule="auto"/>
              <w:rPr>
                <w:rFonts w:ascii="Arial" w:hAnsi="Arial"/>
              </w:rPr>
            </w:pPr>
            <w:r w:rsidRPr="00B108FF">
              <w:rPr>
                <w:rFonts w:ascii="Arial" w:hAnsi="Arial"/>
                <w:color w:val="202428"/>
                <w:sz w:val="17"/>
              </w:rPr>
              <w:t>The student side cannot modify the amount, currency, regulation or Price determined by the service.</w:t>
            </w:r>
          </w:p>
        </w:tc>
      </w:tr>
      <w:tr w:rsidR="0063408E" w:rsidRPr="00B108FF" w14:paraId="06E4705C" w14:textId="77777777">
        <w:trPr>
          <w:cantSplit/>
          <w:jc w:val="center"/>
        </w:trPr>
        <w:tc>
          <w:tcPr>
            <w:tcW w:w="1800" w:type="dxa"/>
            <w:tcMar>
              <w:top w:w="90" w:type="dxa"/>
              <w:left w:w="90" w:type="dxa"/>
              <w:bottom w:w="90" w:type="dxa"/>
              <w:right w:w="90" w:type="dxa"/>
            </w:tcMar>
            <w:vAlign w:val="center"/>
          </w:tcPr>
          <w:p w14:paraId="588A9C83" w14:textId="77777777" w:rsidR="0063408E" w:rsidRPr="00B108FF" w:rsidRDefault="00000000">
            <w:pPr>
              <w:spacing w:after="0" w:line="240" w:lineRule="auto"/>
              <w:rPr>
                <w:rFonts w:ascii="Arial" w:hAnsi="Arial"/>
              </w:rPr>
            </w:pPr>
            <w:r w:rsidRPr="00B108FF">
              <w:rPr>
                <w:rFonts w:ascii="Arial" w:hAnsi="Arial"/>
                <w:color w:val="202428"/>
                <w:sz w:val="17"/>
              </w:rPr>
              <w:t>BR-PAY-006</w:t>
            </w:r>
          </w:p>
        </w:tc>
        <w:tc>
          <w:tcPr>
            <w:tcW w:w="7272" w:type="dxa"/>
            <w:tcMar>
              <w:top w:w="90" w:type="dxa"/>
              <w:left w:w="90" w:type="dxa"/>
              <w:bottom w:w="90" w:type="dxa"/>
              <w:right w:w="90" w:type="dxa"/>
            </w:tcMar>
            <w:vAlign w:val="center"/>
          </w:tcPr>
          <w:p w14:paraId="58A32C39" w14:textId="77777777" w:rsidR="0063408E" w:rsidRPr="00B108FF" w:rsidRDefault="00000000">
            <w:pPr>
              <w:spacing w:after="0" w:line="240" w:lineRule="auto"/>
              <w:rPr>
                <w:rFonts w:ascii="Arial" w:hAnsi="Arial"/>
              </w:rPr>
            </w:pPr>
            <w:r w:rsidRPr="00B108FF">
              <w:rPr>
                <w:rFonts w:ascii="Arial" w:hAnsi="Arial"/>
                <w:color w:val="202428"/>
                <w:sz w:val="17"/>
              </w:rPr>
              <w:t>Same Stripe Event can only be processed once.</w:t>
            </w:r>
          </w:p>
        </w:tc>
      </w:tr>
      <w:tr w:rsidR="0063408E" w:rsidRPr="00B108FF" w14:paraId="3F5A991E" w14:textId="77777777">
        <w:trPr>
          <w:cantSplit/>
          <w:jc w:val="center"/>
        </w:trPr>
        <w:tc>
          <w:tcPr>
            <w:tcW w:w="1800" w:type="dxa"/>
            <w:tcMar>
              <w:top w:w="90" w:type="dxa"/>
              <w:left w:w="90" w:type="dxa"/>
              <w:bottom w:w="90" w:type="dxa"/>
              <w:right w:w="90" w:type="dxa"/>
            </w:tcMar>
            <w:vAlign w:val="center"/>
          </w:tcPr>
          <w:p w14:paraId="04B7313F" w14:textId="77777777" w:rsidR="0063408E" w:rsidRPr="00B108FF" w:rsidRDefault="00000000">
            <w:pPr>
              <w:spacing w:after="0" w:line="240" w:lineRule="auto"/>
              <w:rPr>
                <w:rFonts w:ascii="Arial" w:hAnsi="Arial"/>
              </w:rPr>
            </w:pPr>
            <w:r w:rsidRPr="00B108FF">
              <w:rPr>
                <w:rFonts w:ascii="Arial" w:hAnsi="Arial"/>
                <w:color w:val="202428"/>
                <w:sz w:val="17"/>
              </w:rPr>
              <w:t>BR-PAY-007</w:t>
            </w:r>
          </w:p>
        </w:tc>
        <w:tc>
          <w:tcPr>
            <w:tcW w:w="7272" w:type="dxa"/>
            <w:tcMar>
              <w:top w:w="90" w:type="dxa"/>
              <w:left w:w="90" w:type="dxa"/>
              <w:bottom w:w="90" w:type="dxa"/>
              <w:right w:w="90" w:type="dxa"/>
            </w:tcMar>
            <w:vAlign w:val="center"/>
          </w:tcPr>
          <w:p w14:paraId="02E8FDBB" w14:textId="77777777" w:rsidR="0063408E" w:rsidRPr="00B108FF" w:rsidRDefault="00000000">
            <w:pPr>
              <w:spacing w:after="0" w:line="240" w:lineRule="auto"/>
              <w:rPr>
                <w:rFonts w:ascii="Arial" w:hAnsi="Arial"/>
              </w:rPr>
            </w:pPr>
            <w:r w:rsidRPr="00B108FF">
              <w:rPr>
                <w:rFonts w:ascii="Arial" w:hAnsi="Arial"/>
                <w:color w:val="202428"/>
                <w:sz w:val="17"/>
              </w:rPr>
              <w:t>The browser returns the successful page.</w:t>
            </w:r>
          </w:p>
        </w:tc>
      </w:tr>
      <w:tr w:rsidR="0063408E" w:rsidRPr="00B108FF" w14:paraId="14DB0ECF" w14:textId="77777777">
        <w:trPr>
          <w:cantSplit/>
          <w:jc w:val="center"/>
        </w:trPr>
        <w:tc>
          <w:tcPr>
            <w:tcW w:w="1800" w:type="dxa"/>
            <w:tcMar>
              <w:top w:w="90" w:type="dxa"/>
              <w:left w:w="90" w:type="dxa"/>
              <w:bottom w:w="90" w:type="dxa"/>
              <w:right w:w="90" w:type="dxa"/>
            </w:tcMar>
            <w:vAlign w:val="center"/>
          </w:tcPr>
          <w:p w14:paraId="11B0F7DC" w14:textId="77777777" w:rsidR="0063408E" w:rsidRPr="00B108FF" w:rsidRDefault="00000000">
            <w:pPr>
              <w:spacing w:after="0" w:line="240" w:lineRule="auto"/>
              <w:rPr>
                <w:rFonts w:ascii="Arial" w:hAnsi="Arial"/>
              </w:rPr>
            </w:pPr>
            <w:r w:rsidRPr="00B108FF">
              <w:rPr>
                <w:rFonts w:ascii="Arial" w:hAnsi="Arial"/>
                <w:color w:val="202428"/>
                <w:sz w:val="17"/>
              </w:rPr>
              <w:lastRenderedPageBreak/>
              <w:t>BR-PAY-008</w:t>
            </w:r>
          </w:p>
        </w:tc>
        <w:tc>
          <w:tcPr>
            <w:tcW w:w="7272" w:type="dxa"/>
            <w:tcMar>
              <w:top w:w="90" w:type="dxa"/>
              <w:left w:w="90" w:type="dxa"/>
              <w:bottom w:w="90" w:type="dxa"/>
              <w:right w:w="90" w:type="dxa"/>
            </w:tcMar>
            <w:vAlign w:val="center"/>
          </w:tcPr>
          <w:p w14:paraId="4D2162E0" w14:textId="77777777" w:rsidR="0063408E" w:rsidRPr="00B108FF" w:rsidRDefault="00000000">
            <w:pPr>
              <w:spacing w:after="0" w:line="240" w:lineRule="auto"/>
              <w:rPr>
                <w:rFonts w:ascii="Arial" w:hAnsi="Arial"/>
              </w:rPr>
            </w:pPr>
            <w:r w:rsidRPr="00B108FF">
              <w:rPr>
                <w:rFonts w:ascii="Arial" w:hAnsi="Arial"/>
                <w:color w:val="202428"/>
                <w:sz w:val="17"/>
              </w:rPr>
              <w:t>Course payment alarms are enabled by the switch corresponding to the Configuration.</w:t>
            </w:r>
          </w:p>
        </w:tc>
      </w:tr>
    </w:tbl>
    <w:p w14:paraId="32D3D01A" w14:textId="77777777" w:rsidR="0063408E" w:rsidRPr="00B108FF" w:rsidRDefault="00000000" w:rsidP="00AC2749">
      <w:pPr>
        <w:pStyle w:val="1"/>
        <w:rPr>
          <w:rFonts w:ascii="Arial" w:hAnsi="Arial" w:cs="Arial"/>
        </w:rPr>
      </w:pPr>
      <w:bookmarkStart w:id="13" w:name="_Toc237654483"/>
      <w:r w:rsidRPr="00B108FF">
        <w:rPr>
          <w:rFonts w:ascii="Arial" w:eastAsia="Arial Unicode MS" w:hAnsi="Arial" w:cs="Arial"/>
        </w:rPr>
        <w:t>5. Systems, pages and processes</w:t>
      </w:r>
      <w:bookmarkEnd w:id="13"/>
    </w:p>
    <w:p w14:paraId="02E33211" w14:textId="77777777" w:rsidR="0063408E" w:rsidRPr="00B108FF" w:rsidRDefault="00000000">
      <w:pPr>
        <w:pStyle w:val="21"/>
        <w:rPr>
          <w:rFonts w:ascii="Arial" w:hAnsi="Arial" w:cs="Arial"/>
        </w:rPr>
      </w:pPr>
      <w:bookmarkStart w:id="14" w:name="_Toc237654484"/>
      <w:r w:rsidRPr="00B108FF">
        <w:rPr>
          <w:rFonts w:ascii="Arial" w:eastAsia="Arial Unicode MS" w:hAnsi="Arial" w:cs="Arial"/>
        </w:rPr>
        <w:t>5.1 Page List</w:t>
      </w:r>
      <w:bookmarkEnd w:id="14"/>
    </w:p>
    <w:tbl>
      <w:tblPr>
        <w:tblStyle w:val="aff1"/>
        <w:tblW w:w="0" w:type="auto"/>
        <w:jc w:val="center"/>
        <w:tblLayout w:type="fixed"/>
        <w:tblLook w:val="04A0" w:firstRow="1" w:lastRow="0" w:firstColumn="1" w:lastColumn="0" w:noHBand="0" w:noVBand="1"/>
      </w:tblPr>
      <w:tblGrid>
        <w:gridCol w:w="1080"/>
        <w:gridCol w:w="2160"/>
        <w:gridCol w:w="2520"/>
        <w:gridCol w:w="3384"/>
      </w:tblGrid>
      <w:tr w:rsidR="0063408E" w:rsidRPr="00B108FF" w14:paraId="574B11F9" w14:textId="77777777">
        <w:trPr>
          <w:cantSplit/>
          <w:tblHeader/>
          <w:jc w:val="center"/>
        </w:trPr>
        <w:tc>
          <w:tcPr>
            <w:tcW w:w="1080" w:type="dxa"/>
            <w:shd w:val="clear" w:color="auto" w:fill="DDEBF7"/>
            <w:tcMar>
              <w:top w:w="90" w:type="dxa"/>
              <w:left w:w="90" w:type="dxa"/>
              <w:bottom w:w="90" w:type="dxa"/>
              <w:right w:w="90" w:type="dxa"/>
            </w:tcMar>
          </w:tcPr>
          <w:p w14:paraId="610467A0" w14:textId="77777777" w:rsidR="0063408E" w:rsidRPr="00B108FF" w:rsidRDefault="00000000">
            <w:pPr>
              <w:spacing w:after="0" w:line="240" w:lineRule="auto"/>
              <w:jc w:val="center"/>
              <w:rPr>
                <w:rFonts w:ascii="Arial" w:hAnsi="Arial"/>
              </w:rPr>
            </w:pPr>
            <w:r w:rsidRPr="00B108FF">
              <w:rPr>
                <w:rFonts w:ascii="Arial" w:hAnsi="Arial"/>
                <w:b/>
                <w:sz w:val="16"/>
              </w:rPr>
              <w:t>Page Numbering</w:t>
            </w:r>
          </w:p>
        </w:tc>
        <w:tc>
          <w:tcPr>
            <w:tcW w:w="2160" w:type="dxa"/>
            <w:shd w:val="clear" w:color="auto" w:fill="DDEBF7"/>
            <w:tcMar>
              <w:top w:w="90" w:type="dxa"/>
              <w:left w:w="90" w:type="dxa"/>
              <w:bottom w:w="90" w:type="dxa"/>
              <w:right w:w="90" w:type="dxa"/>
            </w:tcMar>
          </w:tcPr>
          <w:p w14:paraId="010860D7" w14:textId="77777777" w:rsidR="0063408E" w:rsidRPr="00B108FF" w:rsidRDefault="00000000">
            <w:pPr>
              <w:spacing w:after="0" w:line="240" w:lineRule="auto"/>
              <w:jc w:val="center"/>
              <w:rPr>
                <w:rFonts w:ascii="Arial" w:hAnsi="Arial"/>
              </w:rPr>
            </w:pPr>
            <w:r w:rsidRPr="00B108FF">
              <w:rPr>
                <w:rFonts w:ascii="Arial" w:hAnsi="Arial"/>
                <w:b/>
                <w:sz w:val="16"/>
              </w:rPr>
              <w:t>Page</w:t>
            </w:r>
          </w:p>
        </w:tc>
        <w:tc>
          <w:tcPr>
            <w:tcW w:w="2520" w:type="dxa"/>
            <w:shd w:val="clear" w:color="auto" w:fill="DDEBF7"/>
            <w:tcMar>
              <w:top w:w="90" w:type="dxa"/>
              <w:left w:w="90" w:type="dxa"/>
              <w:bottom w:w="90" w:type="dxa"/>
              <w:right w:w="90" w:type="dxa"/>
            </w:tcMar>
          </w:tcPr>
          <w:p w14:paraId="3977B7F3" w14:textId="77777777" w:rsidR="0063408E" w:rsidRPr="00B108FF" w:rsidRDefault="00000000">
            <w:pPr>
              <w:spacing w:after="0" w:line="240" w:lineRule="auto"/>
              <w:jc w:val="center"/>
              <w:rPr>
                <w:rFonts w:ascii="Arial" w:hAnsi="Arial"/>
              </w:rPr>
            </w:pPr>
            <w:r w:rsidRPr="00B108FF">
              <w:rPr>
                <w:rFonts w:ascii="Arial" w:hAnsi="Arial"/>
                <w:b/>
                <w:sz w:val="16"/>
              </w:rPr>
              <w:t>From System</w:t>
            </w:r>
          </w:p>
        </w:tc>
        <w:tc>
          <w:tcPr>
            <w:tcW w:w="3384" w:type="dxa"/>
            <w:shd w:val="clear" w:color="auto" w:fill="DDEBF7"/>
            <w:tcMar>
              <w:top w:w="90" w:type="dxa"/>
              <w:left w:w="90" w:type="dxa"/>
              <w:bottom w:w="90" w:type="dxa"/>
              <w:right w:w="90" w:type="dxa"/>
            </w:tcMar>
          </w:tcPr>
          <w:p w14:paraId="40D8C6B0" w14:textId="77777777" w:rsidR="0063408E" w:rsidRPr="00B108FF" w:rsidRDefault="00000000">
            <w:pPr>
              <w:spacing w:after="0" w:line="240" w:lineRule="auto"/>
              <w:jc w:val="center"/>
              <w:rPr>
                <w:rFonts w:ascii="Arial" w:hAnsi="Arial"/>
              </w:rPr>
            </w:pPr>
            <w:r w:rsidRPr="00B108FF">
              <w:rPr>
                <w:rFonts w:ascii="Arial" w:hAnsi="Arial"/>
                <w:b/>
                <w:sz w:val="16"/>
              </w:rPr>
              <w:t>Use</w:t>
            </w:r>
          </w:p>
        </w:tc>
      </w:tr>
      <w:tr w:rsidR="0063408E" w:rsidRPr="00B108FF" w14:paraId="2329DE77" w14:textId="77777777">
        <w:trPr>
          <w:cantSplit/>
          <w:jc w:val="center"/>
        </w:trPr>
        <w:tc>
          <w:tcPr>
            <w:tcW w:w="1080" w:type="dxa"/>
            <w:tcMar>
              <w:top w:w="90" w:type="dxa"/>
              <w:left w:w="90" w:type="dxa"/>
              <w:bottom w:w="90" w:type="dxa"/>
              <w:right w:w="90" w:type="dxa"/>
            </w:tcMar>
            <w:vAlign w:val="center"/>
          </w:tcPr>
          <w:p w14:paraId="75FD5498" w14:textId="77777777" w:rsidR="0063408E" w:rsidRPr="00B108FF" w:rsidRDefault="00000000">
            <w:pPr>
              <w:spacing w:after="0" w:line="240" w:lineRule="auto"/>
              <w:rPr>
                <w:rFonts w:ascii="Arial" w:hAnsi="Arial"/>
              </w:rPr>
            </w:pPr>
            <w:r w:rsidRPr="00B108FF">
              <w:rPr>
                <w:rFonts w:ascii="Arial" w:hAnsi="Arial"/>
                <w:color w:val="202428"/>
                <w:sz w:val="16"/>
              </w:rPr>
              <w:t>PAY-P01</w:t>
            </w:r>
          </w:p>
        </w:tc>
        <w:tc>
          <w:tcPr>
            <w:tcW w:w="2160" w:type="dxa"/>
            <w:tcMar>
              <w:top w:w="90" w:type="dxa"/>
              <w:left w:w="90" w:type="dxa"/>
              <w:bottom w:w="90" w:type="dxa"/>
              <w:right w:w="90" w:type="dxa"/>
            </w:tcMar>
            <w:vAlign w:val="center"/>
          </w:tcPr>
          <w:p w14:paraId="12A354F1" w14:textId="77777777" w:rsidR="0063408E" w:rsidRPr="00B108FF" w:rsidRDefault="00000000">
            <w:pPr>
              <w:spacing w:after="0" w:line="240" w:lineRule="auto"/>
              <w:rPr>
                <w:rFonts w:ascii="Arial" w:hAnsi="Arial"/>
              </w:rPr>
            </w:pPr>
            <w:r w:rsidRPr="00B108FF">
              <w:rPr>
                <w:rFonts w:ascii="Arial" w:hAnsi="Arial"/>
                <w:color w:val="202428"/>
                <w:sz w:val="16"/>
              </w:rPr>
              <w:t>Payment - Gateways</w:t>
            </w:r>
          </w:p>
        </w:tc>
        <w:tc>
          <w:tcPr>
            <w:tcW w:w="2520" w:type="dxa"/>
            <w:tcMar>
              <w:top w:w="90" w:type="dxa"/>
              <w:left w:w="90" w:type="dxa"/>
              <w:bottom w:w="90" w:type="dxa"/>
              <w:right w:w="90" w:type="dxa"/>
            </w:tcMar>
            <w:vAlign w:val="center"/>
          </w:tcPr>
          <w:p w14:paraId="1EFE4F7C" w14:textId="77777777" w:rsidR="0063408E" w:rsidRPr="00B108FF" w:rsidRDefault="00000000">
            <w:pPr>
              <w:spacing w:after="0" w:line="240" w:lineRule="auto"/>
              <w:rPr>
                <w:rFonts w:ascii="Arial" w:hAnsi="Arial"/>
              </w:rPr>
            </w:pPr>
            <w:r w:rsidRPr="00B108FF">
              <w:rPr>
                <w:rFonts w:ascii="Arial" w:hAnsi="Arial"/>
                <w:color w:val="202428"/>
                <w:sz w:val="16"/>
              </w:rPr>
              <w:t>LG Teacher / Admin Settings</w:t>
            </w:r>
          </w:p>
        </w:tc>
        <w:tc>
          <w:tcPr>
            <w:tcW w:w="3384" w:type="dxa"/>
            <w:tcMar>
              <w:top w:w="90" w:type="dxa"/>
              <w:left w:w="90" w:type="dxa"/>
              <w:bottom w:w="90" w:type="dxa"/>
              <w:right w:w="90" w:type="dxa"/>
            </w:tcMar>
            <w:vAlign w:val="center"/>
          </w:tcPr>
          <w:p w14:paraId="1D3C08CA" w14:textId="77777777" w:rsidR="0063408E" w:rsidRPr="00B108FF" w:rsidRDefault="00000000">
            <w:pPr>
              <w:spacing w:after="0" w:line="240" w:lineRule="auto"/>
              <w:rPr>
                <w:rFonts w:ascii="Arial" w:hAnsi="Arial"/>
              </w:rPr>
            </w:pPr>
            <w:r w:rsidRPr="00B108FF">
              <w:rPr>
                <w:rFonts w:ascii="Arial" w:hAnsi="Arial"/>
                <w:color w:val="202428"/>
                <w:sz w:val="16"/>
              </w:rPr>
              <w:t>View the configured gateway and enter the new gateway.</w:t>
            </w:r>
          </w:p>
        </w:tc>
      </w:tr>
      <w:tr w:rsidR="0063408E" w:rsidRPr="00B108FF" w14:paraId="510253BF" w14:textId="77777777">
        <w:trPr>
          <w:cantSplit/>
          <w:jc w:val="center"/>
        </w:trPr>
        <w:tc>
          <w:tcPr>
            <w:tcW w:w="1080" w:type="dxa"/>
            <w:tcMar>
              <w:top w:w="90" w:type="dxa"/>
              <w:left w:w="90" w:type="dxa"/>
              <w:bottom w:w="90" w:type="dxa"/>
              <w:right w:w="90" w:type="dxa"/>
            </w:tcMar>
            <w:vAlign w:val="center"/>
          </w:tcPr>
          <w:p w14:paraId="18482DBC" w14:textId="77777777" w:rsidR="0063408E" w:rsidRPr="00B108FF" w:rsidRDefault="00000000">
            <w:pPr>
              <w:spacing w:after="0" w:line="240" w:lineRule="auto"/>
              <w:rPr>
                <w:rFonts w:ascii="Arial" w:hAnsi="Arial"/>
              </w:rPr>
            </w:pPr>
            <w:r w:rsidRPr="00B108FF">
              <w:rPr>
                <w:rFonts w:ascii="Arial" w:hAnsi="Arial"/>
                <w:color w:val="202428"/>
                <w:sz w:val="16"/>
              </w:rPr>
              <w:t>PAY-P02</w:t>
            </w:r>
          </w:p>
        </w:tc>
        <w:tc>
          <w:tcPr>
            <w:tcW w:w="2160" w:type="dxa"/>
            <w:tcMar>
              <w:top w:w="90" w:type="dxa"/>
              <w:left w:w="90" w:type="dxa"/>
              <w:bottom w:w="90" w:type="dxa"/>
              <w:right w:w="90" w:type="dxa"/>
            </w:tcMar>
            <w:vAlign w:val="center"/>
          </w:tcPr>
          <w:p w14:paraId="240F491C" w14:textId="77777777" w:rsidR="0063408E" w:rsidRPr="00B108FF" w:rsidRDefault="00000000">
            <w:pPr>
              <w:spacing w:after="0" w:line="240" w:lineRule="auto"/>
              <w:rPr>
                <w:rFonts w:ascii="Arial" w:hAnsi="Arial"/>
              </w:rPr>
            </w:pPr>
            <w:r w:rsidRPr="00B108FF">
              <w:rPr>
                <w:rFonts w:ascii="Arial" w:hAnsi="Arial"/>
                <w:color w:val="202428"/>
                <w:sz w:val="16"/>
              </w:rPr>
              <w:t>New Payment Gateway</w:t>
            </w:r>
          </w:p>
        </w:tc>
        <w:tc>
          <w:tcPr>
            <w:tcW w:w="2520" w:type="dxa"/>
            <w:tcMar>
              <w:top w:w="90" w:type="dxa"/>
              <w:left w:w="90" w:type="dxa"/>
              <w:bottom w:w="90" w:type="dxa"/>
              <w:right w:w="90" w:type="dxa"/>
            </w:tcMar>
            <w:vAlign w:val="center"/>
          </w:tcPr>
          <w:p w14:paraId="79747968" w14:textId="77777777" w:rsidR="0063408E" w:rsidRPr="00B108FF" w:rsidRDefault="00000000">
            <w:pPr>
              <w:spacing w:after="0" w:line="240" w:lineRule="auto"/>
              <w:rPr>
                <w:rFonts w:ascii="Arial" w:hAnsi="Arial"/>
              </w:rPr>
            </w:pPr>
            <w:r w:rsidRPr="00B108FF">
              <w:rPr>
                <w:rFonts w:ascii="Arial" w:hAnsi="Arial"/>
                <w:color w:val="202428"/>
                <w:sz w:val="16"/>
              </w:rPr>
              <w:t>LG Teacher / Admin Settings</w:t>
            </w:r>
          </w:p>
        </w:tc>
        <w:tc>
          <w:tcPr>
            <w:tcW w:w="3384" w:type="dxa"/>
            <w:tcMar>
              <w:top w:w="90" w:type="dxa"/>
              <w:left w:w="90" w:type="dxa"/>
              <w:bottom w:w="90" w:type="dxa"/>
              <w:right w:w="90" w:type="dxa"/>
            </w:tcMar>
            <w:vAlign w:val="center"/>
          </w:tcPr>
          <w:p w14:paraId="04627A81" w14:textId="77777777" w:rsidR="0063408E" w:rsidRPr="00B108FF" w:rsidRDefault="00000000">
            <w:pPr>
              <w:spacing w:after="0" w:line="240" w:lineRule="auto"/>
              <w:rPr>
                <w:rFonts w:ascii="Arial" w:hAnsi="Arial"/>
              </w:rPr>
            </w:pPr>
            <w:r w:rsidRPr="00B108FF">
              <w:rPr>
                <w:rFonts w:ascii="Arial" w:hAnsi="Arial"/>
                <w:color w:val="202428"/>
                <w:sz w:val="16"/>
              </w:rPr>
              <w:t>Configure Stripe vouchers, name, return address and Header Image.</w:t>
            </w:r>
          </w:p>
        </w:tc>
      </w:tr>
      <w:tr w:rsidR="0063408E" w:rsidRPr="00B108FF" w14:paraId="31DC7BC8" w14:textId="77777777">
        <w:trPr>
          <w:cantSplit/>
          <w:jc w:val="center"/>
        </w:trPr>
        <w:tc>
          <w:tcPr>
            <w:tcW w:w="1080" w:type="dxa"/>
            <w:tcMar>
              <w:top w:w="90" w:type="dxa"/>
              <w:left w:w="90" w:type="dxa"/>
              <w:bottom w:w="90" w:type="dxa"/>
              <w:right w:w="90" w:type="dxa"/>
            </w:tcMar>
            <w:vAlign w:val="center"/>
          </w:tcPr>
          <w:p w14:paraId="615398A8" w14:textId="77777777" w:rsidR="0063408E" w:rsidRPr="00B108FF" w:rsidRDefault="00000000">
            <w:pPr>
              <w:spacing w:after="0" w:line="240" w:lineRule="auto"/>
              <w:rPr>
                <w:rFonts w:ascii="Arial" w:hAnsi="Arial"/>
              </w:rPr>
            </w:pPr>
            <w:r w:rsidRPr="00B108FF">
              <w:rPr>
                <w:rFonts w:ascii="Arial" w:hAnsi="Arial"/>
                <w:color w:val="202428"/>
                <w:sz w:val="16"/>
              </w:rPr>
              <w:t>PAY-P03</w:t>
            </w:r>
          </w:p>
        </w:tc>
        <w:tc>
          <w:tcPr>
            <w:tcW w:w="2160" w:type="dxa"/>
            <w:tcMar>
              <w:top w:w="90" w:type="dxa"/>
              <w:left w:w="90" w:type="dxa"/>
              <w:bottom w:w="90" w:type="dxa"/>
              <w:right w:w="90" w:type="dxa"/>
            </w:tcMar>
            <w:vAlign w:val="center"/>
          </w:tcPr>
          <w:p w14:paraId="5F144FCD" w14:textId="77777777" w:rsidR="0063408E" w:rsidRPr="00B108FF" w:rsidRDefault="00000000">
            <w:pPr>
              <w:spacing w:after="0" w:line="240" w:lineRule="auto"/>
              <w:rPr>
                <w:rFonts w:ascii="Arial" w:hAnsi="Arial"/>
              </w:rPr>
            </w:pPr>
            <w:r w:rsidRPr="00B108FF">
              <w:rPr>
                <w:rFonts w:ascii="Arial" w:hAnsi="Arial"/>
                <w:color w:val="202428"/>
                <w:sz w:val="16"/>
              </w:rPr>
              <w:t>Payment - Configuration</w:t>
            </w:r>
          </w:p>
        </w:tc>
        <w:tc>
          <w:tcPr>
            <w:tcW w:w="2520" w:type="dxa"/>
            <w:tcMar>
              <w:top w:w="90" w:type="dxa"/>
              <w:left w:w="90" w:type="dxa"/>
              <w:bottom w:w="90" w:type="dxa"/>
              <w:right w:w="90" w:type="dxa"/>
            </w:tcMar>
            <w:vAlign w:val="center"/>
          </w:tcPr>
          <w:p w14:paraId="29466575" w14:textId="77777777" w:rsidR="0063408E" w:rsidRPr="00B108FF" w:rsidRDefault="00000000">
            <w:pPr>
              <w:spacing w:after="0" w:line="240" w:lineRule="auto"/>
              <w:rPr>
                <w:rFonts w:ascii="Arial" w:hAnsi="Arial"/>
              </w:rPr>
            </w:pPr>
            <w:r w:rsidRPr="00B108FF">
              <w:rPr>
                <w:rFonts w:ascii="Arial" w:hAnsi="Arial"/>
                <w:color w:val="202428"/>
                <w:sz w:val="16"/>
              </w:rPr>
              <w:t>LG Teacher / Admin Settings</w:t>
            </w:r>
          </w:p>
        </w:tc>
        <w:tc>
          <w:tcPr>
            <w:tcW w:w="3384" w:type="dxa"/>
            <w:tcMar>
              <w:top w:w="90" w:type="dxa"/>
              <w:left w:w="90" w:type="dxa"/>
              <w:bottom w:w="90" w:type="dxa"/>
              <w:right w:w="90" w:type="dxa"/>
            </w:tcMar>
            <w:vAlign w:val="center"/>
          </w:tcPr>
          <w:p w14:paraId="0CAF0842" w14:textId="77777777" w:rsidR="0063408E" w:rsidRPr="00B108FF" w:rsidRDefault="00000000">
            <w:pPr>
              <w:spacing w:after="0" w:line="240" w:lineRule="auto"/>
              <w:rPr>
                <w:rFonts w:ascii="Arial" w:hAnsi="Arial"/>
              </w:rPr>
            </w:pPr>
            <w:r w:rsidRPr="00B108FF">
              <w:rPr>
                <w:rFonts w:ascii="Arial" w:hAnsi="Arial"/>
                <w:color w:val="202428"/>
                <w:sz w:val="16"/>
              </w:rPr>
              <w:t>Sets the default currency, the current gateway and the payment alarm switch.</w:t>
            </w:r>
          </w:p>
        </w:tc>
      </w:tr>
      <w:tr w:rsidR="0063408E" w:rsidRPr="00B108FF" w14:paraId="2D5C54FB" w14:textId="77777777">
        <w:trPr>
          <w:cantSplit/>
          <w:jc w:val="center"/>
        </w:trPr>
        <w:tc>
          <w:tcPr>
            <w:tcW w:w="1080" w:type="dxa"/>
            <w:tcMar>
              <w:top w:w="90" w:type="dxa"/>
              <w:left w:w="90" w:type="dxa"/>
              <w:bottom w:w="90" w:type="dxa"/>
              <w:right w:w="90" w:type="dxa"/>
            </w:tcMar>
            <w:vAlign w:val="center"/>
          </w:tcPr>
          <w:p w14:paraId="72857D26" w14:textId="77777777" w:rsidR="0063408E" w:rsidRPr="00B108FF" w:rsidRDefault="00000000">
            <w:pPr>
              <w:spacing w:after="0" w:line="240" w:lineRule="auto"/>
              <w:rPr>
                <w:rFonts w:ascii="Arial" w:hAnsi="Arial"/>
              </w:rPr>
            </w:pPr>
            <w:r w:rsidRPr="00B108FF">
              <w:rPr>
                <w:rFonts w:ascii="Arial" w:hAnsi="Arial"/>
                <w:color w:val="202428"/>
                <w:sz w:val="16"/>
              </w:rPr>
              <w:t>PAY-P04</w:t>
            </w:r>
          </w:p>
        </w:tc>
        <w:tc>
          <w:tcPr>
            <w:tcW w:w="2160" w:type="dxa"/>
            <w:tcMar>
              <w:top w:w="90" w:type="dxa"/>
              <w:left w:w="90" w:type="dxa"/>
              <w:bottom w:w="90" w:type="dxa"/>
              <w:right w:w="90" w:type="dxa"/>
            </w:tcMar>
            <w:vAlign w:val="center"/>
          </w:tcPr>
          <w:p w14:paraId="061EFE50" w14:textId="77777777" w:rsidR="0063408E" w:rsidRPr="00B108FF" w:rsidRDefault="00000000">
            <w:pPr>
              <w:spacing w:after="0" w:line="240" w:lineRule="auto"/>
              <w:rPr>
                <w:rFonts w:ascii="Arial" w:hAnsi="Arial"/>
              </w:rPr>
            </w:pPr>
            <w:r w:rsidRPr="00B108FF">
              <w:rPr>
                <w:rFonts w:ascii="Arial" w:hAnsi="Arial"/>
                <w:color w:val="202428"/>
                <w:sz w:val="16"/>
              </w:rPr>
              <w:t>Stripe Checkout</w:t>
            </w:r>
          </w:p>
        </w:tc>
        <w:tc>
          <w:tcPr>
            <w:tcW w:w="2520" w:type="dxa"/>
            <w:tcMar>
              <w:top w:w="90" w:type="dxa"/>
              <w:left w:w="90" w:type="dxa"/>
              <w:bottom w:w="90" w:type="dxa"/>
              <w:right w:w="90" w:type="dxa"/>
            </w:tcMar>
            <w:vAlign w:val="center"/>
          </w:tcPr>
          <w:p w14:paraId="6E0EFEED" w14:textId="77777777" w:rsidR="0063408E" w:rsidRPr="00B108FF" w:rsidRDefault="00000000">
            <w:pPr>
              <w:spacing w:after="0" w:line="240" w:lineRule="auto"/>
              <w:rPr>
                <w:rFonts w:ascii="Arial" w:hAnsi="Arial"/>
              </w:rPr>
            </w:pPr>
            <w:r w:rsidRPr="00B108FF">
              <w:rPr>
                <w:rFonts w:ascii="Arial" w:hAnsi="Arial"/>
                <w:color w:val="202428"/>
                <w:sz w:val="16"/>
              </w:rPr>
              <w:t>Stripe Hosted</w:t>
            </w:r>
          </w:p>
        </w:tc>
        <w:tc>
          <w:tcPr>
            <w:tcW w:w="3384" w:type="dxa"/>
            <w:tcMar>
              <w:top w:w="90" w:type="dxa"/>
              <w:left w:w="90" w:type="dxa"/>
              <w:bottom w:w="90" w:type="dxa"/>
              <w:right w:w="90" w:type="dxa"/>
            </w:tcMar>
            <w:vAlign w:val="center"/>
          </w:tcPr>
          <w:p w14:paraId="5056CF52" w14:textId="77777777" w:rsidR="0063408E" w:rsidRPr="00B108FF" w:rsidRDefault="00000000">
            <w:pPr>
              <w:spacing w:after="0" w:line="240" w:lineRule="auto"/>
              <w:rPr>
                <w:rFonts w:ascii="Arial" w:hAnsi="Arial"/>
              </w:rPr>
            </w:pPr>
            <w:r w:rsidRPr="00B108FF">
              <w:rPr>
                <w:rFonts w:ascii="Arial" w:hAnsi="Arial"/>
                <w:color w:val="202428"/>
                <w:sz w:val="16"/>
              </w:rPr>
              <w:t>A summary of the purchases was displayed and payment information was collected.</w:t>
            </w:r>
          </w:p>
        </w:tc>
      </w:tr>
      <w:tr w:rsidR="0063408E" w:rsidRPr="00B108FF" w14:paraId="351AA41D" w14:textId="77777777">
        <w:trPr>
          <w:cantSplit/>
          <w:jc w:val="center"/>
        </w:trPr>
        <w:tc>
          <w:tcPr>
            <w:tcW w:w="1080" w:type="dxa"/>
            <w:tcMar>
              <w:top w:w="90" w:type="dxa"/>
              <w:left w:w="90" w:type="dxa"/>
              <w:bottom w:w="90" w:type="dxa"/>
              <w:right w:w="90" w:type="dxa"/>
            </w:tcMar>
            <w:vAlign w:val="center"/>
          </w:tcPr>
          <w:p w14:paraId="4A34F301" w14:textId="77777777" w:rsidR="0063408E" w:rsidRPr="00B108FF" w:rsidRDefault="00000000">
            <w:pPr>
              <w:spacing w:after="0" w:line="240" w:lineRule="auto"/>
              <w:rPr>
                <w:rFonts w:ascii="Arial" w:hAnsi="Arial"/>
              </w:rPr>
            </w:pPr>
            <w:r w:rsidRPr="00B108FF">
              <w:rPr>
                <w:rFonts w:ascii="Arial" w:hAnsi="Arial"/>
                <w:color w:val="202428"/>
                <w:sz w:val="16"/>
              </w:rPr>
              <w:t>PAY-P05</w:t>
            </w:r>
          </w:p>
        </w:tc>
        <w:tc>
          <w:tcPr>
            <w:tcW w:w="2160" w:type="dxa"/>
            <w:tcMar>
              <w:top w:w="90" w:type="dxa"/>
              <w:left w:w="90" w:type="dxa"/>
              <w:bottom w:w="90" w:type="dxa"/>
              <w:right w:w="90" w:type="dxa"/>
            </w:tcMar>
            <w:vAlign w:val="center"/>
          </w:tcPr>
          <w:p w14:paraId="6C5B54B0" w14:textId="77777777" w:rsidR="0063408E" w:rsidRPr="00B108FF" w:rsidRDefault="00000000">
            <w:pPr>
              <w:spacing w:after="0" w:line="240" w:lineRule="auto"/>
              <w:rPr>
                <w:rFonts w:ascii="Arial" w:hAnsi="Arial"/>
              </w:rPr>
            </w:pPr>
            <w:r w:rsidRPr="00B108FF">
              <w:rPr>
                <w:rFonts w:ascii="Arial" w:hAnsi="Arial"/>
                <w:color w:val="202428"/>
                <w:sz w:val="16"/>
              </w:rPr>
              <w:t>Payment Result</w:t>
            </w:r>
          </w:p>
        </w:tc>
        <w:tc>
          <w:tcPr>
            <w:tcW w:w="2520" w:type="dxa"/>
            <w:tcMar>
              <w:top w:w="90" w:type="dxa"/>
              <w:left w:w="90" w:type="dxa"/>
              <w:bottom w:w="90" w:type="dxa"/>
              <w:right w:w="90" w:type="dxa"/>
            </w:tcMar>
            <w:vAlign w:val="center"/>
          </w:tcPr>
          <w:p w14:paraId="06CCD04A" w14:textId="77777777" w:rsidR="0063408E" w:rsidRPr="00B108FF" w:rsidRDefault="00000000">
            <w:pPr>
              <w:spacing w:after="0" w:line="240" w:lineRule="auto"/>
              <w:rPr>
                <w:rFonts w:ascii="Arial" w:hAnsi="Arial"/>
              </w:rPr>
            </w:pPr>
            <w:r w:rsidRPr="00B108FF">
              <w:rPr>
                <w:rFonts w:ascii="Arial" w:hAnsi="Arial"/>
                <w:color w:val="202428"/>
                <w:sz w:val="16"/>
              </w:rPr>
              <w:t>LG Student Web</w:t>
            </w:r>
          </w:p>
        </w:tc>
        <w:tc>
          <w:tcPr>
            <w:tcW w:w="3384" w:type="dxa"/>
            <w:tcMar>
              <w:top w:w="90" w:type="dxa"/>
              <w:left w:w="90" w:type="dxa"/>
              <w:bottom w:w="90" w:type="dxa"/>
              <w:right w:w="90" w:type="dxa"/>
            </w:tcMar>
            <w:vAlign w:val="center"/>
          </w:tcPr>
          <w:p w14:paraId="7A5F4D05" w14:textId="77777777" w:rsidR="0063408E" w:rsidRPr="00B108FF" w:rsidRDefault="00000000">
            <w:pPr>
              <w:spacing w:after="0" w:line="240" w:lineRule="auto"/>
              <w:rPr>
                <w:rFonts w:ascii="Arial" w:hAnsi="Arial"/>
              </w:rPr>
            </w:pPr>
            <w:r w:rsidRPr="00B108FF">
              <w:rPr>
                <w:rFonts w:ascii="Arial" w:hAnsi="Arial"/>
                <w:color w:val="202428"/>
                <w:sz w:val="16"/>
              </w:rPr>
              <w:t>Show success, processing, failure or cancellation based on synchronized results; page design to be confirmed.</w:t>
            </w:r>
          </w:p>
        </w:tc>
      </w:tr>
    </w:tbl>
    <w:p w14:paraId="5A16CA92" w14:textId="77777777" w:rsidR="0063408E" w:rsidRPr="00B108FF" w:rsidRDefault="0063408E">
      <w:pPr>
        <w:spacing w:after="20"/>
        <w:rPr>
          <w:rFonts w:ascii="Arial" w:hAnsi="Arial"/>
        </w:rPr>
      </w:pPr>
    </w:p>
    <w:p w14:paraId="37661B4E" w14:textId="77777777" w:rsidR="0063408E" w:rsidRPr="00B108FF" w:rsidRDefault="00000000">
      <w:pPr>
        <w:pStyle w:val="21"/>
        <w:rPr>
          <w:rFonts w:ascii="Arial" w:hAnsi="Arial" w:cs="Arial"/>
        </w:rPr>
      </w:pPr>
      <w:bookmarkStart w:id="15" w:name="_Toc237654485"/>
      <w:r w:rsidRPr="00B108FF">
        <w:rPr>
          <w:rFonts w:ascii="Arial" w:eastAsia="Arial Unicode MS" w:hAnsi="Arial" w:cs="Arial"/>
        </w:rPr>
        <w:t>5.2 Management of end-entry and student payment processes</w:t>
      </w:r>
      <w:bookmarkEnd w:id="15"/>
    </w:p>
    <w:p w14:paraId="63325820" w14:textId="77777777" w:rsidR="001D79B5" w:rsidRPr="00B108FF" w:rsidRDefault="00000000">
      <w:pPr>
        <w:rPr>
          <w:rFonts w:ascii="Arial" w:hAnsi="Arial"/>
          <w:color w:val="202428"/>
        </w:rPr>
      </w:pPr>
      <w:r w:rsidRPr="00B108FF">
        <w:rPr>
          <w:rFonts w:ascii="Arial" w:hAnsi="Arial"/>
          <w:color w:val="202428"/>
        </w:rPr>
        <w:t>Management port entrance:</w:t>
      </w:r>
    </w:p>
    <w:p w14:paraId="1D6BA6D5" w14:textId="77777777" w:rsidR="001D79B5" w:rsidRPr="00B108FF" w:rsidRDefault="006E40AE">
      <w:pPr>
        <w:rPr>
          <w:rFonts w:ascii="Arial" w:hAnsi="Arial"/>
          <w:color w:val="202428"/>
        </w:rPr>
      </w:pPr>
      <w:r w:rsidRPr="00B108FF">
        <w:rPr>
          <w:rFonts w:ascii="Arial" w:hAnsi="Arial"/>
          <w:noProof/>
          <w:color w:val="202428"/>
        </w:rPr>
        <w:drawing>
          <wp:inline distT="0" distB="0" distL="0" distR="0" wp14:anchorId="365EF6B4" wp14:editId="4D0F6A7C">
            <wp:extent cx="4317023" cy="1077543"/>
            <wp:effectExtent l="0" t="0" r="1270" b="2540"/>
            <wp:docPr id="1406450913" name="Figure 1" descr="Payment-management flow diagram." title="Payment-managemen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50913" name="图片 1406450913"/>
                    <pic:cNvPicPr/>
                  </pic:nvPicPr>
                  <pic:blipFill>
                    <a:blip r:embed="rId8"/>
                    <a:stretch>
                      <a:fillRect/>
                    </a:stretch>
                  </pic:blipFill>
                  <pic:spPr>
                    <a:xfrm>
                      <a:off x="0" y="0"/>
                      <a:ext cx="4411909" cy="1101227"/>
                    </a:xfrm>
                    <a:prstGeom prst="rect">
                      <a:avLst/>
                    </a:prstGeom>
                  </pic:spPr>
                </pic:pic>
              </a:graphicData>
            </a:graphic>
          </wp:inline>
        </w:drawing>
      </w:r>
    </w:p>
    <w:p w14:paraId="45EBFFBD" w14:textId="77777777" w:rsidR="00AF1031" w:rsidRPr="00B108FF" w:rsidRDefault="00AF1031">
      <w:pPr>
        <w:rPr>
          <w:rFonts w:ascii="Arial" w:hAnsi="Arial"/>
          <w:color w:val="202428"/>
        </w:rPr>
      </w:pPr>
    </w:p>
    <w:p w14:paraId="09BEBEA5" w14:textId="77777777" w:rsidR="001D79B5" w:rsidRPr="00B108FF" w:rsidRDefault="00000000">
      <w:pPr>
        <w:rPr>
          <w:rFonts w:ascii="Arial" w:hAnsi="Arial"/>
          <w:color w:val="202428"/>
        </w:rPr>
      </w:pPr>
      <w:r w:rsidRPr="00B108FF">
        <w:rPr>
          <w:rFonts w:ascii="Arial" w:hAnsi="Arial"/>
          <w:color w:val="202428"/>
        </w:rPr>
        <w:t>Student payment process:</w:t>
      </w:r>
    </w:p>
    <w:p w14:paraId="75A47044" w14:textId="77777777" w:rsidR="0063408E" w:rsidRPr="00B108FF" w:rsidRDefault="001D79B5">
      <w:pPr>
        <w:rPr>
          <w:rFonts w:ascii="Arial" w:hAnsi="Arial"/>
        </w:rPr>
      </w:pPr>
      <w:r w:rsidRPr="00B108FF">
        <w:rPr>
          <w:rFonts w:ascii="Arial" w:hAnsi="Arial"/>
          <w:noProof/>
          <w:color w:val="202428"/>
        </w:rPr>
        <w:drawing>
          <wp:inline distT="0" distB="0" distL="0" distR="0" wp14:anchorId="22588804" wp14:editId="1633FC10">
            <wp:extent cx="5600700" cy="407998"/>
            <wp:effectExtent l="0" t="0" r="0" b="0"/>
            <wp:docPr id="636484625" name="Figure 2" descr="Student payment flow diagram." title="Student paymen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84625" name=""/>
                    <pic:cNvPicPr/>
                  </pic:nvPicPr>
                  <pic:blipFill>
                    <a:blip r:embed="rId9"/>
                    <a:stretch>
                      <a:fillRect/>
                    </a:stretch>
                  </pic:blipFill>
                  <pic:spPr>
                    <a:xfrm>
                      <a:off x="0" y="0"/>
                      <a:ext cx="5709796" cy="415945"/>
                    </a:xfrm>
                    <a:prstGeom prst="rect">
                      <a:avLst/>
                    </a:prstGeom>
                  </pic:spPr>
                </pic:pic>
              </a:graphicData>
            </a:graphic>
          </wp:inline>
        </w:drawing>
      </w:r>
    </w:p>
    <w:p w14:paraId="4073E6FA" w14:textId="77777777" w:rsidR="00AF1031" w:rsidRPr="00B108FF" w:rsidRDefault="00AF1031">
      <w:pPr>
        <w:rPr>
          <w:rFonts w:ascii="Arial" w:hAnsi="Arial"/>
        </w:rPr>
      </w:pPr>
    </w:p>
    <w:tbl>
      <w:tblPr>
        <w:tblW w:w="0" w:type="auto"/>
        <w:jc w:val="center"/>
        <w:tblLook w:val="04A0" w:firstRow="1" w:lastRow="0" w:firstColumn="1" w:lastColumn="0" w:noHBand="0" w:noVBand="1"/>
      </w:tblPr>
      <w:tblGrid>
        <w:gridCol w:w="10080"/>
      </w:tblGrid>
      <w:tr w:rsidR="0063408E" w:rsidRPr="00B108FF" w14:paraId="373AEC2D" w14:textId="77777777">
        <w:trPr>
          <w:cantSplit/>
          <w:tblHeader/>
          <w:jc w:val="center"/>
        </w:trPr>
        <w:tc>
          <w:tcPr>
            <w:tcW w:w="10080" w:type="dxa"/>
            <w:shd w:val="clear" w:color="auto" w:fill="F1F5F9"/>
            <w:tcMar>
              <w:top w:w="110" w:type="dxa"/>
              <w:left w:w="120" w:type="dxa"/>
              <w:bottom w:w="110" w:type="dxa"/>
              <w:right w:w="120" w:type="dxa"/>
            </w:tcMar>
          </w:tcPr>
          <w:p w14:paraId="3970CB7A" w14:textId="77777777" w:rsidR="0063408E" w:rsidRPr="00B108FF" w:rsidRDefault="00000000">
            <w:pPr>
              <w:spacing w:after="0" w:line="240" w:lineRule="auto"/>
              <w:rPr>
                <w:rFonts w:ascii="Arial" w:hAnsi="Arial"/>
              </w:rPr>
            </w:pPr>
            <w:r w:rsidRPr="00B108FF">
              <w:rPr>
                <w:rFonts w:ascii="Arial" w:hAnsi="Arial"/>
                <w:b/>
                <w:color w:val="17324D"/>
                <w:sz w:val="17"/>
              </w:rPr>
              <w:t>The course must be open on the basis of a certified server end Stripe Event; the browser returns the page for user feedback only.</w:t>
            </w:r>
          </w:p>
        </w:tc>
      </w:tr>
    </w:tbl>
    <w:p w14:paraId="6A83408E" w14:textId="77777777" w:rsidR="0063408E" w:rsidRPr="00B108FF" w:rsidRDefault="00000000">
      <w:pPr>
        <w:pStyle w:val="21"/>
        <w:pageBreakBefore/>
        <w:rPr>
          <w:rFonts w:ascii="Arial" w:hAnsi="Arial" w:cs="Arial"/>
        </w:rPr>
      </w:pPr>
      <w:bookmarkStart w:id="16" w:name="_Toc237654486"/>
      <w:r w:rsidRPr="00B108FF">
        <w:rPr>
          <w:rFonts w:ascii="Arial" w:eastAsia="Arial Unicode MS" w:hAnsi="Arial" w:cs="Arial"/>
        </w:rPr>
        <w:lastRenderedPageBreak/>
        <w:t>5.3 Use Case Map</w:t>
      </w:r>
      <w:bookmarkEnd w:id="16"/>
    </w:p>
    <w:tbl>
      <w:tblPr>
        <w:tblStyle w:val="aff1"/>
        <w:tblW w:w="0" w:type="auto"/>
        <w:jc w:val="center"/>
        <w:tblLayout w:type="fixed"/>
        <w:tblLook w:val="04A0" w:firstRow="1" w:lastRow="0" w:firstColumn="1" w:lastColumn="0" w:noHBand="0" w:noVBand="1"/>
      </w:tblPr>
      <w:tblGrid>
        <w:gridCol w:w="2232"/>
        <w:gridCol w:w="6840"/>
      </w:tblGrid>
      <w:tr w:rsidR="0063408E" w:rsidRPr="00B108FF" w14:paraId="47F94B6A" w14:textId="77777777">
        <w:trPr>
          <w:cantSplit/>
          <w:tblHeader/>
          <w:jc w:val="center"/>
        </w:trPr>
        <w:tc>
          <w:tcPr>
            <w:tcW w:w="2232" w:type="dxa"/>
            <w:shd w:val="clear" w:color="auto" w:fill="DDEBF7"/>
            <w:tcMar>
              <w:top w:w="90" w:type="dxa"/>
              <w:left w:w="90" w:type="dxa"/>
              <w:bottom w:w="90" w:type="dxa"/>
              <w:right w:w="90" w:type="dxa"/>
            </w:tcMar>
          </w:tcPr>
          <w:p w14:paraId="485068FE" w14:textId="77777777" w:rsidR="0063408E" w:rsidRPr="00B108FF" w:rsidRDefault="00000000">
            <w:pPr>
              <w:spacing w:after="0" w:line="240" w:lineRule="auto"/>
              <w:jc w:val="center"/>
              <w:rPr>
                <w:rFonts w:ascii="Arial" w:hAnsi="Arial"/>
              </w:rPr>
            </w:pPr>
            <w:r w:rsidRPr="00B108FF">
              <w:rPr>
                <w:rFonts w:ascii="Arial" w:hAnsi="Arial"/>
                <w:b/>
                <w:sz w:val="17"/>
              </w:rPr>
              <w:t>Use Case Numbering</w:t>
            </w:r>
          </w:p>
        </w:tc>
        <w:tc>
          <w:tcPr>
            <w:tcW w:w="6840" w:type="dxa"/>
            <w:shd w:val="clear" w:color="auto" w:fill="DDEBF7"/>
            <w:tcMar>
              <w:top w:w="90" w:type="dxa"/>
              <w:left w:w="90" w:type="dxa"/>
              <w:bottom w:w="90" w:type="dxa"/>
              <w:right w:w="90" w:type="dxa"/>
            </w:tcMar>
          </w:tcPr>
          <w:p w14:paraId="4FD8B735" w14:textId="77777777" w:rsidR="0063408E" w:rsidRPr="00B108FF" w:rsidRDefault="00000000">
            <w:pPr>
              <w:spacing w:after="0" w:line="240" w:lineRule="auto"/>
              <w:jc w:val="center"/>
              <w:rPr>
                <w:rFonts w:ascii="Arial" w:hAnsi="Arial"/>
              </w:rPr>
            </w:pPr>
            <w:r w:rsidRPr="00B108FF">
              <w:rPr>
                <w:rFonts w:ascii="Arial" w:hAnsi="Arial"/>
                <w:b/>
                <w:sz w:val="17"/>
              </w:rPr>
              <w:t>Name</w:t>
            </w:r>
          </w:p>
        </w:tc>
      </w:tr>
      <w:tr w:rsidR="0063408E" w:rsidRPr="00B108FF" w14:paraId="4CC09877" w14:textId="77777777">
        <w:trPr>
          <w:cantSplit/>
          <w:jc w:val="center"/>
        </w:trPr>
        <w:tc>
          <w:tcPr>
            <w:tcW w:w="2232" w:type="dxa"/>
            <w:tcMar>
              <w:top w:w="90" w:type="dxa"/>
              <w:left w:w="90" w:type="dxa"/>
              <w:bottom w:w="90" w:type="dxa"/>
              <w:right w:w="90" w:type="dxa"/>
            </w:tcMar>
            <w:vAlign w:val="center"/>
          </w:tcPr>
          <w:p w14:paraId="41CEEF35" w14:textId="77777777" w:rsidR="0063408E" w:rsidRPr="00B108FF" w:rsidRDefault="00000000">
            <w:pPr>
              <w:spacing w:after="0" w:line="240" w:lineRule="auto"/>
              <w:rPr>
                <w:rFonts w:ascii="Arial" w:hAnsi="Arial"/>
              </w:rPr>
            </w:pPr>
            <w:r w:rsidRPr="00B108FF">
              <w:rPr>
                <w:rFonts w:ascii="Arial" w:hAnsi="Arial"/>
                <w:color w:val="202428"/>
                <w:sz w:val="17"/>
              </w:rPr>
              <w:t>UC-PAY-001</w:t>
            </w:r>
          </w:p>
        </w:tc>
        <w:tc>
          <w:tcPr>
            <w:tcW w:w="6840" w:type="dxa"/>
            <w:tcMar>
              <w:top w:w="90" w:type="dxa"/>
              <w:left w:w="90" w:type="dxa"/>
              <w:bottom w:w="90" w:type="dxa"/>
              <w:right w:w="90" w:type="dxa"/>
            </w:tcMar>
            <w:vAlign w:val="center"/>
          </w:tcPr>
          <w:p w14:paraId="3ABBABF5" w14:textId="77777777" w:rsidR="0063408E" w:rsidRPr="00B108FF" w:rsidRDefault="00000000">
            <w:pPr>
              <w:spacing w:after="0" w:line="240" w:lineRule="auto"/>
              <w:rPr>
                <w:rFonts w:ascii="Arial" w:hAnsi="Arial"/>
              </w:rPr>
            </w:pPr>
            <w:r w:rsidRPr="00B108FF">
              <w:rPr>
                <w:rFonts w:ascii="Arial" w:hAnsi="Arial"/>
                <w:color w:val="202428"/>
                <w:sz w:val="17"/>
              </w:rPr>
              <w:t>Enter Payment Settings</w:t>
            </w:r>
          </w:p>
        </w:tc>
      </w:tr>
      <w:tr w:rsidR="0063408E" w:rsidRPr="00B108FF" w14:paraId="6957AB8E" w14:textId="77777777">
        <w:trPr>
          <w:cantSplit/>
          <w:jc w:val="center"/>
        </w:trPr>
        <w:tc>
          <w:tcPr>
            <w:tcW w:w="2232" w:type="dxa"/>
            <w:tcMar>
              <w:top w:w="90" w:type="dxa"/>
              <w:left w:w="90" w:type="dxa"/>
              <w:bottom w:w="90" w:type="dxa"/>
              <w:right w:w="90" w:type="dxa"/>
            </w:tcMar>
            <w:vAlign w:val="center"/>
          </w:tcPr>
          <w:p w14:paraId="13A5EB7E" w14:textId="77777777" w:rsidR="0063408E" w:rsidRPr="00B108FF" w:rsidRDefault="00000000">
            <w:pPr>
              <w:spacing w:after="0" w:line="240" w:lineRule="auto"/>
              <w:rPr>
                <w:rFonts w:ascii="Arial" w:hAnsi="Arial"/>
              </w:rPr>
            </w:pPr>
            <w:r w:rsidRPr="00B108FF">
              <w:rPr>
                <w:rFonts w:ascii="Arial" w:hAnsi="Arial"/>
                <w:color w:val="202428"/>
                <w:sz w:val="17"/>
              </w:rPr>
              <w:t>UC-PAY-002</w:t>
            </w:r>
          </w:p>
        </w:tc>
        <w:tc>
          <w:tcPr>
            <w:tcW w:w="6840" w:type="dxa"/>
            <w:tcMar>
              <w:top w:w="90" w:type="dxa"/>
              <w:left w:w="90" w:type="dxa"/>
              <w:bottom w:w="90" w:type="dxa"/>
              <w:right w:w="90" w:type="dxa"/>
            </w:tcMar>
            <w:vAlign w:val="center"/>
          </w:tcPr>
          <w:p w14:paraId="5F480794" w14:textId="77777777" w:rsidR="0063408E" w:rsidRPr="00B108FF" w:rsidRDefault="00000000">
            <w:pPr>
              <w:spacing w:after="0" w:line="240" w:lineRule="auto"/>
              <w:rPr>
                <w:rFonts w:ascii="Arial" w:hAnsi="Arial"/>
              </w:rPr>
            </w:pPr>
            <w:r w:rsidRPr="00B108FF">
              <w:rPr>
                <w:rFonts w:ascii="Arial" w:hAnsi="Arial"/>
                <w:color w:val="202428"/>
                <w:sz w:val="17"/>
              </w:rPr>
              <w:t>New Stripe Gateway</w:t>
            </w:r>
          </w:p>
        </w:tc>
      </w:tr>
      <w:tr w:rsidR="0063408E" w:rsidRPr="00B108FF" w14:paraId="33718426" w14:textId="77777777">
        <w:trPr>
          <w:cantSplit/>
          <w:jc w:val="center"/>
        </w:trPr>
        <w:tc>
          <w:tcPr>
            <w:tcW w:w="2232" w:type="dxa"/>
            <w:tcMar>
              <w:top w:w="90" w:type="dxa"/>
              <w:left w:w="90" w:type="dxa"/>
              <w:bottom w:w="90" w:type="dxa"/>
              <w:right w:w="90" w:type="dxa"/>
            </w:tcMar>
            <w:vAlign w:val="center"/>
          </w:tcPr>
          <w:p w14:paraId="635D4AEA" w14:textId="77777777" w:rsidR="0063408E" w:rsidRPr="00B108FF" w:rsidRDefault="00000000">
            <w:pPr>
              <w:spacing w:after="0" w:line="240" w:lineRule="auto"/>
              <w:rPr>
                <w:rFonts w:ascii="Arial" w:hAnsi="Arial"/>
              </w:rPr>
            </w:pPr>
            <w:r w:rsidRPr="00B108FF">
              <w:rPr>
                <w:rFonts w:ascii="Arial" w:hAnsi="Arial"/>
                <w:color w:val="202428"/>
                <w:sz w:val="17"/>
              </w:rPr>
              <w:t>UC-PAY-003</w:t>
            </w:r>
          </w:p>
        </w:tc>
        <w:tc>
          <w:tcPr>
            <w:tcW w:w="6840" w:type="dxa"/>
            <w:tcMar>
              <w:top w:w="90" w:type="dxa"/>
              <w:left w:w="90" w:type="dxa"/>
              <w:bottom w:w="90" w:type="dxa"/>
              <w:right w:w="90" w:type="dxa"/>
            </w:tcMar>
            <w:vAlign w:val="center"/>
          </w:tcPr>
          <w:p w14:paraId="0D0FD52B" w14:textId="77777777" w:rsidR="0063408E" w:rsidRPr="00B108FF" w:rsidRDefault="00000000">
            <w:pPr>
              <w:spacing w:after="0" w:line="240" w:lineRule="auto"/>
              <w:rPr>
                <w:rFonts w:ascii="Arial" w:hAnsi="Arial"/>
              </w:rPr>
            </w:pPr>
            <w:r w:rsidRPr="00B108FF">
              <w:rPr>
                <w:rFonts w:ascii="Arial" w:hAnsi="Arial"/>
                <w:color w:val="202428"/>
                <w:sz w:val="17"/>
              </w:rPr>
              <w:t>Update</w:t>
            </w:r>
          </w:p>
        </w:tc>
      </w:tr>
      <w:tr w:rsidR="0063408E" w:rsidRPr="00B108FF" w14:paraId="65033CD1" w14:textId="77777777">
        <w:trPr>
          <w:cantSplit/>
          <w:jc w:val="center"/>
        </w:trPr>
        <w:tc>
          <w:tcPr>
            <w:tcW w:w="2232" w:type="dxa"/>
            <w:tcMar>
              <w:top w:w="90" w:type="dxa"/>
              <w:left w:w="90" w:type="dxa"/>
              <w:bottom w:w="90" w:type="dxa"/>
              <w:right w:w="90" w:type="dxa"/>
            </w:tcMar>
            <w:vAlign w:val="center"/>
          </w:tcPr>
          <w:p w14:paraId="24E7821E" w14:textId="77777777" w:rsidR="0063408E" w:rsidRPr="00B108FF" w:rsidRDefault="00000000">
            <w:pPr>
              <w:spacing w:after="0" w:line="240" w:lineRule="auto"/>
              <w:rPr>
                <w:rFonts w:ascii="Arial" w:hAnsi="Arial"/>
              </w:rPr>
            </w:pPr>
            <w:r w:rsidRPr="00B108FF">
              <w:rPr>
                <w:rFonts w:ascii="Arial" w:hAnsi="Arial"/>
                <w:color w:val="202428"/>
                <w:sz w:val="17"/>
              </w:rPr>
              <w:t>UC-PAY-004</w:t>
            </w:r>
          </w:p>
        </w:tc>
        <w:tc>
          <w:tcPr>
            <w:tcW w:w="6840" w:type="dxa"/>
            <w:tcMar>
              <w:top w:w="90" w:type="dxa"/>
              <w:left w:w="90" w:type="dxa"/>
              <w:bottom w:w="90" w:type="dxa"/>
              <w:right w:w="90" w:type="dxa"/>
            </w:tcMar>
            <w:vAlign w:val="center"/>
          </w:tcPr>
          <w:p w14:paraId="60778A58" w14:textId="77777777" w:rsidR="0063408E" w:rsidRPr="00B108FF" w:rsidRDefault="00000000">
            <w:pPr>
              <w:spacing w:after="0" w:line="240" w:lineRule="auto"/>
              <w:rPr>
                <w:rFonts w:ascii="Arial" w:hAnsi="Arial"/>
              </w:rPr>
            </w:pPr>
            <w:r w:rsidRPr="00B108FF">
              <w:rPr>
                <w:rFonts w:ascii="Arial" w:hAnsi="Arial"/>
                <w:color w:val="202428"/>
                <w:sz w:val="17"/>
              </w:rPr>
              <w:t>Create Strike Checkout Session for Student Orders</w:t>
            </w:r>
          </w:p>
        </w:tc>
      </w:tr>
      <w:tr w:rsidR="0063408E" w:rsidRPr="00B108FF" w14:paraId="05BEECAD" w14:textId="77777777">
        <w:trPr>
          <w:cantSplit/>
          <w:jc w:val="center"/>
        </w:trPr>
        <w:tc>
          <w:tcPr>
            <w:tcW w:w="2232" w:type="dxa"/>
            <w:tcMar>
              <w:top w:w="90" w:type="dxa"/>
              <w:left w:w="90" w:type="dxa"/>
              <w:bottom w:w="90" w:type="dxa"/>
              <w:right w:w="90" w:type="dxa"/>
            </w:tcMar>
            <w:vAlign w:val="center"/>
          </w:tcPr>
          <w:p w14:paraId="4840F884" w14:textId="77777777" w:rsidR="0063408E" w:rsidRPr="00B108FF" w:rsidRDefault="00000000">
            <w:pPr>
              <w:spacing w:after="0" w:line="240" w:lineRule="auto"/>
              <w:rPr>
                <w:rFonts w:ascii="Arial" w:hAnsi="Arial"/>
              </w:rPr>
            </w:pPr>
            <w:r w:rsidRPr="00B108FF">
              <w:rPr>
                <w:rFonts w:ascii="Arial" w:hAnsi="Arial"/>
                <w:color w:val="202428"/>
                <w:sz w:val="17"/>
              </w:rPr>
              <w:t>UC-PAY-005</w:t>
            </w:r>
          </w:p>
        </w:tc>
        <w:tc>
          <w:tcPr>
            <w:tcW w:w="6840" w:type="dxa"/>
            <w:tcMar>
              <w:top w:w="90" w:type="dxa"/>
              <w:left w:w="90" w:type="dxa"/>
              <w:bottom w:w="90" w:type="dxa"/>
              <w:right w:w="90" w:type="dxa"/>
            </w:tcMar>
            <w:vAlign w:val="center"/>
          </w:tcPr>
          <w:p w14:paraId="7F8AAA94" w14:textId="77777777" w:rsidR="0063408E" w:rsidRPr="00B108FF" w:rsidRDefault="00000000">
            <w:pPr>
              <w:spacing w:after="0" w:line="240" w:lineRule="auto"/>
              <w:rPr>
                <w:rFonts w:ascii="Arial" w:hAnsi="Arial"/>
              </w:rPr>
            </w:pPr>
            <w:r w:rsidRPr="00B108FF">
              <w:rPr>
                <w:rFonts w:ascii="Arial" w:hAnsi="Arial"/>
                <w:color w:val="202428"/>
                <w:sz w:val="17"/>
              </w:rPr>
              <w:t>Completed payments and synchronized successful results</w:t>
            </w:r>
          </w:p>
        </w:tc>
      </w:tr>
      <w:tr w:rsidR="0063408E" w:rsidRPr="00B108FF" w14:paraId="64F24C69" w14:textId="77777777">
        <w:trPr>
          <w:cantSplit/>
          <w:jc w:val="center"/>
        </w:trPr>
        <w:tc>
          <w:tcPr>
            <w:tcW w:w="2232" w:type="dxa"/>
            <w:tcMar>
              <w:top w:w="90" w:type="dxa"/>
              <w:left w:w="90" w:type="dxa"/>
              <w:bottom w:w="90" w:type="dxa"/>
              <w:right w:w="90" w:type="dxa"/>
            </w:tcMar>
            <w:vAlign w:val="center"/>
          </w:tcPr>
          <w:p w14:paraId="088A5489" w14:textId="77777777" w:rsidR="0063408E" w:rsidRPr="00B108FF" w:rsidRDefault="00000000">
            <w:pPr>
              <w:spacing w:after="0" w:line="240" w:lineRule="auto"/>
              <w:rPr>
                <w:rFonts w:ascii="Arial" w:hAnsi="Arial"/>
              </w:rPr>
            </w:pPr>
            <w:r w:rsidRPr="00B108FF">
              <w:rPr>
                <w:rFonts w:ascii="Arial" w:hAnsi="Arial"/>
                <w:color w:val="202428"/>
                <w:sz w:val="17"/>
              </w:rPr>
              <w:t>UC-PAY-006</w:t>
            </w:r>
          </w:p>
        </w:tc>
        <w:tc>
          <w:tcPr>
            <w:tcW w:w="6840" w:type="dxa"/>
            <w:tcMar>
              <w:top w:w="90" w:type="dxa"/>
              <w:left w:w="90" w:type="dxa"/>
              <w:bottom w:w="90" w:type="dxa"/>
              <w:right w:w="90" w:type="dxa"/>
            </w:tcMar>
            <w:vAlign w:val="center"/>
          </w:tcPr>
          <w:p w14:paraId="3DD9BB46" w14:textId="77777777" w:rsidR="0063408E" w:rsidRPr="00B108FF" w:rsidRDefault="00000000">
            <w:pPr>
              <w:spacing w:after="0" w:line="240" w:lineRule="auto"/>
              <w:rPr>
                <w:rFonts w:ascii="Arial" w:hAnsi="Arial"/>
              </w:rPr>
            </w:pPr>
            <w:r w:rsidRPr="00B108FF">
              <w:rPr>
                <w:rFonts w:ascii="Arial" w:hAnsi="Arial"/>
                <w:color w:val="202428"/>
                <w:sz w:val="17"/>
              </w:rPr>
              <w:t>Processing payments, failure or cancellation</w:t>
            </w:r>
          </w:p>
        </w:tc>
      </w:tr>
    </w:tbl>
    <w:p w14:paraId="3E6A4C22" w14:textId="4E0F3864" w:rsidR="0063408E" w:rsidRPr="00B108FF" w:rsidRDefault="00B108FF" w:rsidP="00AC2749">
      <w:pPr>
        <w:pStyle w:val="1"/>
        <w:rPr>
          <w:rFonts w:ascii="Arial" w:hAnsi="Arial" w:cs="Arial"/>
        </w:rPr>
      </w:pPr>
      <w:bookmarkStart w:id="17" w:name="_Toc237654487"/>
      <w:r w:rsidRPr="00B108FF">
        <w:rPr>
          <w:rFonts w:ascii="Arial" w:eastAsia="Arial Unicode MS" w:hAnsi="Arial" w:cs="Arial"/>
        </w:rPr>
        <w:t xml:space="preserve">6. </w:t>
      </w:r>
      <w:r w:rsidR="00000000" w:rsidRPr="00B108FF">
        <w:rPr>
          <w:rFonts w:ascii="Arial" w:eastAsia="Arial Unicode MS" w:hAnsi="Arial" w:cs="Arial"/>
        </w:rPr>
        <w:t>Functional needs - payment settings</w:t>
      </w:r>
      <w:bookmarkEnd w:id="17"/>
    </w:p>
    <w:p w14:paraId="0EF79516" w14:textId="77777777" w:rsidR="0063408E" w:rsidRPr="00B108FF" w:rsidRDefault="00000000">
      <w:pPr>
        <w:pStyle w:val="21"/>
        <w:rPr>
          <w:rFonts w:ascii="Arial" w:hAnsi="Arial" w:cs="Arial"/>
        </w:rPr>
      </w:pPr>
      <w:bookmarkStart w:id="18" w:name="_Toc237654488"/>
      <w:r w:rsidRPr="00B108FF">
        <w:rPr>
          <w:rFonts w:ascii="Arial" w:eastAsia="Arial Unicode MS" w:hAnsi="Arial" w:cs="Arial"/>
        </w:rPr>
        <w:t>6.1 Competences and access points</w:t>
      </w:r>
      <w:bookmarkEnd w:id="18"/>
    </w:p>
    <w:tbl>
      <w:tblPr>
        <w:tblStyle w:val="aff1"/>
        <w:tblW w:w="0" w:type="auto"/>
        <w:jc w:val="center"/>
        <w:tblLayout w:type="fixed"/>
        <w:tblLook w:val="04A0" w:firstRow="1" w:lastRow="0" w:firstColumn="1" w:lastColumn="0" w:noHBand="0" w:noVBand="1"/>
      </w:tblPr>
      <w:tblGrid>
        <w:gridCol w:w="1440"/>
        <w:gridCol w:w="936"/>
        <w:gridCol w:w="4464"/>
        <w:gridCol w:w="2952"/>
      </w:tblGrid>
      <w:tr w:rsidR="0063408E" w:rsidRPr="00B108FF" w14:paraId="20049FC3" w14:textId="77777777">
        <w:trPr>
          <w:cantSplit/>
          <w:tblHeader/>
          <w:jc w:val="center"/>
        </w:trPr>
        <w:tc>
          <w:tcPr>
            <w:tcW w:w="1440" w:type="dxa"/>
            <w:shd w:val="clear" w:color="auto" w:fill="DDEBF7"/>
            <w:tcMar>
              <w:top w:w="90" w:type="dxa"/>
              <w:left w:w="90" w:type="dxa"/>
              <w:bottom w:w="90" w:type="dxa"/>
              <w:right w:w="90" w:type="dxa"/>
            </w:tcMar>
          </w:tcPr>
          <w:p w14:paraId="4B1F3393" w14:textId="77777777" w:rsidR="0063408E" w:rsidRPr="00B108FF" w:rsidRDefault="00000000">
            <w:pPr>
              <w:spacing w:after="0" w:line="240" w:lineRule="auto"/>
              <w:jc w:val="center"/>
              <w:rPr>
                <w:rFonts w:ascii="Arial" w:hAnsi="Arial"/>
              </w:rPr>
            </w:pPr>
            <w:r w:rsidRPr="00B108FF">
              <w:rPr>
                <w:rFonts w:ascii="Arial" w:hAnsi="Arial"/>
                <w:b/>
                <w:sz w:val="17"/>
              </w:rPr>
              <w:t>Requirement Number</w:t>
            </w:r>
          </w:p>
        </w:tc>
        <w:tc>
          <w:tcPr>
            <w:tcW w:w="936" w:type="dxa"/>
            <w:shd w:val="clear" w:color="auto" w:fill="DDEBF7"/>
            <w:tcMar>
              <w:top w:w="90" w:type="dxa"/>
              <w:left w:w="90" w:type="dxa"/>
              <w:bottom w:w="90" w:type="dxa"/>
              <w:right w:w="90" w:type="dxa"/>
            </w:tcMar>
          </w:tcPr>
          <w:p w14:paraId="070A6C4B" w14:textId="77777777" w:rsidR="0063408E" w:rsidRPr="00B108FF" w:rsidRDefault="00000000">
            <w:pPr>
              <w:spacing w:after="0" w:line="240" w:lineRule="auto"/>
              <w:jc w:val="center"/>
              <w:rPr>
                <w:rFonts w:ascii="Arial" w:hAnsi="Arial"/>
              </w:rPr>
            </w:pPr>
            <w:r w:rsidRPr="00B108FF">
              <w:rPr>
                <w:rFonts w:ascii="Arial" w:hAnsi="Arial"/>
                <w:b/>
                <w:sz w:val="17"/>
              </w:rPr>
              <w:t>Priority</w:t>
            </w:r>
          </w:p>
        </w:tc>
        <w:tc>
          <w:tcPr>
            <w:tcW w:w="4464" w:type="dxa"/>
            <w:shd w:val="clear" w:color="auto" w:fill="DDEBF7"/>
            <w:tcMar>
              <w:top w:w="90" w:type="dxa"/>
              <w:left w:w="90" w:type="dxa"/>
              <w:bottom w:w="90" w:type="dxa"/>
              <w:right w:w="90" w:type="dxa"/>
            </w:tcMar>
          </w:tcPr>
          <w:p w14:paraId="35E91D36" w14:textId="77777777" w:rsidR="0063408E" w:rsidRPr="00B108FF" w:rsidRDefault="00000000">
            <w:pPr>
              <w:spacing w:after="0" w:line="240" w:lineRule="auto"/>
              <w:jc w:val="center"/>
              <w:rPr>
                <w:rFonts w:ascii="Arial" w:hAnsi="Arial"/>
              </w:rPr>
            </w:pPr>
            <w:r w:rsidRPr="00B108FF">
              <w:rPr>
                <w:rFonts w:ascii="Arial" w:hAnsi="Arial"/>
                <w:b/>
                <w:sz w:val="17"/>
              </w:rPr>
              <w:t>Requirements</w:t>
            </w:r>
          </w:p>
        </w:tc>
        <w:tc>
          <w:tcPr>
            <w:tcW w:w="2952" w:type="dxa"/>
            <w:shd w:val="clear" w:color="auto" w:fill="DDEBF7"/>
            <w:tcMar>
              <w:top w:w="90" w:type="dxa"/>
              <w:left w:w="90" w:type="dxa"/>
              <w:bottom w:w="90" w:type="dxa"/>
              <w:right w:w="90" w:type="dxa"/>
            </w:tcMar>
          </w:tcPr>
          <w:p w14:paraId="4B1281A6" w14:textId="77777777" w:rsidR="0063408E" w:rsidRPr="00B108FF" w:rsidRDefault="00000000">
            <w:pPr>
              <w:spacing w:after="0" w:line="240" w:lineRule="auto"/>
              <w:jc w:val="center"/>
              <w:rPr>
                <w:rFonts w:ascii="Arial" w:hAnsi="Arial"/>
              </w:rPr>
            </w:pPr>
            <w:r w:rsidRPr="00B108FF">
              <w:rPr>
                <w:rFonts w:ascii="Arial" w:hAnsi="Arial"/>
                <w:b/>
                <w:sz w:val="17"/>
              </w:rPr>
              <w:t>Receiving and Inspection Point</w:t>
            </w:r>
          </w:p>
        </w:tc>
      </w:tr>
      <w:tr w:rsidR="0063408E" w:rsidRPr="00B108FF" w14:paraId="06B11C81" w14:textId="77777777">
        <w:trPr>
          <w:cantSplit/>
          <w:jc w:val="center"/>
        </w:trPr>
        <w:tc>
          <w:tcPr>
            <w:tcW w:w="1440" w:type="dxa"/>
            <w:tcMar>
              <w:top w:w="90" w:type="dxa"/>
              <w:left w:w="90" w:type="dxa"/>
              <w:bottom w:w="90" w:type="dxa"/>
              <w:right w:w="90" w:type="dxa"/>
            </w:tcMar>
            <w:vAlign w:val="center"/>
          </w:tcPr>
          <w:p w14:paraId="6C71C93D" w14:textId="77777777" w:rsidR="0063408E" w:rsidRPr="00B108FF" w:rsidRDefault="00000000">
            <w:pPr>
              <w:spacing w:after="0" w:line="240" w:lineRule="auto"/>
              <w:rPr>
                <w:rFonts w:ascii="Arial" w:hAnsi="Arial"/>
              </w:rPr>
            </w:pPr>
            <w:r w:rsidRPr="00B108FF">
              <w:rPr>
                <w:rFonts w:ascii="Arial" w:hAnsi="Arial"/>
                <w:color w:val="202428"/>
                <w:sz w:val="17"/>
              </w:rPr>
              <w:t>PAY-FR-001</w:t>
            </w:r>
          </w:p>
        </w:tc>
        <w:tc>
          <w:tcPr>
            <w:tcW w:w="936" w:type="dxa"/>
            <w:tcMar>
              <w:top w:w="90" w:type="dxa"/>
              <w:left w:w="90" w:type="dxa"/>
              <w:bottom w:w="90" w:type="dxa"/>
              <w:right w:w="90" w:type="dxa"/>
            </w:tcMar>
            <w:vAlign w:val="center"/>
          </w:tcPr>
          <w:p w14:paraId="64421B59"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57201EA4" w14:textId="77777777" w:rsidR="0063408E" w:rsidRPr="00B108FF" w:rsidRDefault="00000000">
            <w:pPr>
              <w:spacing w:after="0" w:line="240" w:lineRule="auto"/>
              <w:rPr>
                <w:rFonts w:ascii="Arial" w:hAnsi="Arial"/>
              </w:rPr>
            </w:pPr>
            <w:r w:rsidRPr="00B108FF">
              <w:rPr>
                <w:rFonts w:ascii="Arial" w:hAnsi="Arial"/>
                <w:color w:val="202428"/>
                <w:sz w:val="17"/>
              </w:rPr>
              <w:t>Shows only Admin Settings in the dropdown menu for users with Admin privileges.</w:t>
            </w:r>
          </w:p>
        </w:tc>
        <w:tc>
          <w:tcPr>
            <w:tcW w:w="2952" w:type="dxa"/>
            <w:tcMar>
              <w:top w:w="90" w:type="dxa"/>
              <w:left w:w="90" w:type="dxa"/>
              <w:bottom w:w="90" w:type="dxa"/>
              <w:right w:w="90" w:type="dxa"/>
            </w:tcMar>
            <w:vAlign w:val="center"/>
          </w:tcPr>
          <w:p w14:paraId="06445658" w14:textId="77777777" w:rsidR="0063408E" w:rsidRPr="00B108FF" w:rsidRDefault="00000000">
            <w:pPr>
              <w:spacing w:after="0" w:line="240" w:lineRule="auto"/>
              <w:rPr>
                <w:rFonts w:ascii="Arial" w:hAnsi="Arial"/>
              </w:rPr>
            </w:pPr>
            <w:r w:rsidRPr="00B108FF">
              <w:rPr>
                <w:rFonts w:ascii="Arial" w:hAnsi="Arial"/>
                <w:color w:val="202428"/>
                <w:sz w:val="17"/>
              </w:rPr>
              <w:t>Unauthorized users cannot see the portal and are denied direct access to URLs.</w:t>
            </w:r>
          </w:p>
        </w:tc>
      </w:tr>
      <w:tr w:rsidR="0063408E" w:rsidRPr="00B108FF" w14:paraId="270663B8" w14:textId="77777777">
        <w:trPr>
          <w:cantSplit/>
          <w:jc w:val="center"/>
        </w:trPr>
        <w:tc>
          <w:tcPr>
            <w:tcW w:w="1440" w:type="dxa"/>
            <w:tcMar>
              <w:top w:w="90" w:type="dxa"/>
              <w:left w:w="90" w:type="dxa"/>
              <w:bottom w:w="90" w:type="dxa"/>
              <w:right w:w="90" w:type="dxa"/>
            </w:tcMar>
            <w:vAlign w:val="center"/>
          </w:tcPr>
          <w:p w14:paraId="539F2C9F" w14:textId="77777777" w:rsidR="0063408E" w:rsidRPr="00B108FF" w:rsidRDefault="00000000">
            <w:pPr>
              <w:spacing w:after="0" w:line="240" w:lineRule="auto"/>
              <w:rPr>
                <w:rFonts w:ascii="Arial" w:hAnsi="Arial"/>
              </w:rPr>
            </w:pPr>
            <w:r w:rsidRPr="00B108FF">
              <w:rPr>
                <w:rFonts w:ascii="Arial" w:hAnsi="Arial"/>
                <w:color w:val="202428"/>
                <w:sz w:val="17"/>
              </w:rPr>
              <w:t>PAY-FR-002</w:t>
            </w:r>
          </w:p>
        </w:tc>
        <w:tc>
          <w:tcPr>
            <w:tcW w:w="936" w:type="dxa"/>
            <w:tcMar>
              <w:top w:w="90" w:type="dxa"/>
              <w:left w:w="90" w:type="dxa"/>
              <w:bottom w:w="90" w:type="dxa"/>
              <w:right w:w="90" w:type="dxa"/>
            </w:tcMar>
            <w:vAlign w:val="center"/>
          </w:tcPr>
          <w:p w14:paraId="1C7FAC9A"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690D4571" w14:textId="77777777" w:rsidR="0063408E" w:rsidRPr="00B108FF" w:rsidRDefault="00000000">
            <w:pPr>
              <w:spacing w:after="0" w:line="240" w:lineRule="auto"/>
              <w:rPr>
                <w:rFonts w:ascii="Arial" w:hAnsi="Arial"/>
              </w:rPr>
            </w:pPr>
            <w:r w:rsidRPr="00B108FF">
              <w:rPr>
                <w:rFonts w:ascii="Arial" w:hAnsi="Arial"/>
                <w:color w:val="202428"/>
                <w:sz w:val="17"/>
              </w:rPr>
              <w:t>Provides Payment settings in Admin Settings.</w:t>
            </w:r>
          </w:p>
        </w:tc>
        <w:tc>
          <w:tcPr>
            <w:tcW w:w="2952" w:type="dxa"/>
            <w:tcMar>
              <w:top w:w="90" w:type="dxa"/>
              <w:left w:w="90" w:type="dxa"/>
              <w:bottom w:w="90" w:type="dxa"/>
              <w:right w:w="90" w:type="dxa"/>
            </w:tcMar>
            <w:vAlign w:val="center"/>
          </w:tcPr>
          <w:p w14:paraId="3D2DF46A" w14:textId="77777777" w:rsidR="0063408E" w:rsidRPr="00B108FF" w:rsidRDefault="00000000">
            <w:pPr>
              <w:spacing w:after="0" w:line="240" w:lineRule="auto"/>
              <w:rPr>
                <w:rFonts w:ascii="Arial" w:hAnsi="Arial"/>
              </w:rPr>
            </w:pPr>
            <w:r w:rsidRPr="00B108FF">
              <w:rPr>
                <w:rFonts w:ascii="Arial" w:hAnsi="Arial"/>
                <w:color w:val="202428"/>
                <w:sz w:val="17"/>
              </w:rPr>
              <w:t>Payment contains two submenus of Gateways and Configuration.</w:t>
            </w:r>
          </w:p>
        </w:tc>
      </w:tr>
    </w:tbl>
    <w:p w14:paraId="3B2C622F" w14:textId="77777777" w:rsidR="0063408E" w:rsidRPr="00B108FF" w:rsidRDefault="0063408E">
      <w:pPr>
        <w:spacing w:after="20"/>
        <w:rPr>
          <w:rFonts w:ascii="Arial" w:hAnsi="Arial"/>
        </w:rPr>
      </w:pPr>
    </w:p>
    <w:p w14:paraId="30BF84D5" w14:textId="77777777" w:rsidR="0063408E" w:rsidRPr="00B108FF" w:rsidRDefault="00000000">
      <w:pPr>
        <w:pStyle w:val="21"/>
        <w:rPr>
          <w:rFonts w:ascii="Arial" w:hAnsi="Arial" w:cs="Arial"/>
        </w:rPr>
      </w:pPr>
      <w:bookmarkStart w:id="19" w:name="_Toc237654489"/>
      <w:r w:rsidRPr="00B108FF">
        <w:rPr>
          <w:rFonts w:ascii="Arial" w:eastAsia="Arial Unicode MS" w:hAnsi="Arial" w:cs="Arial"/>
        </w:rPr>
        <w:t>6.2 Gateways</w:t>
      </w:r>
      <w:bookmarkEnd w:id="19"/>
    </w:p>
    <w:tbl>
      <w:tblPr>
        <w:tblStyle w:val="aff1"/>
        <w:tblW w:w="0" w:type="auto"/>
        <w:jc w:val="center"/>
        <w:tblLayout w:type="fixed"/>
        <w:tblLook w:val="04A0" w:firstRow="1" w:lastRow="0" w:firstColumn="1" w:lastColumn="0" w:noHBand="0" w:noVBand="1"/>
      </w:tblPr>
      <w:tblGrid>
        <w:gridCol w:w="1440"/>
        <w:gridCol w:w="936"/>
        <w:gridCol w:w="4464"/>
        <w:gridCol w:w="2952"/>
      </w:tblGrid>
      <w:tr w:rsidR="0063408E" w:rsidRPr="00B108FF" w14:paraId="2472F140" w14:textId="77777777">
        <w:trPr>
          <w:cantSplit/>
          <w:tblHeader/>
          <w:jc w:val="center"/>
        </w:trPr>
        <w:tc>
          <w:tcPr>
            <w:tcW w:w="1440" w:type="dxa"/>
            <w:shd w:val="clear" w:color="auto" w:fill="DDEBF7"/>
            <w:tcMar>
              <w:top w:w="90" w:type="dxa"/>
              <w:left w:w="90" w:type="dxa"/>
              <w:bottom w:w="90" w:type="dxa"/>
              <w:right w:w="90" w:type="dxa"/>
            </w:tcMar>
          </w:tcPr>
          <w:p w14:paraId="3E57BE77" w14:textId="77777777" w:rsidR="0063408E" w:rsidRPr="00B108FF" w:rsidRDefault="00000000">
            <w:pPr>
              <w:spacing w:after="0" w:line="240" w:lineRule="auto"/>
              <w:jc w:val="center"/>
              <w:rPr>
                <w:rFonts w:ascii="Arial" w:hAnsi="Arial"/>
              </w:rPr>
            </w:pPr>
            <w:r w:rsidRPr="00B108FF">
              <w:rPr>
                <w:rFonts w:ascii="Arial" w:hAnsi="Arial"/>
                <w:b/>
                <w:sz w:val="17"/>
              </w:rPr>
              <w:t>Requirement Number</w:t>
            </w:r>
          </w:p>
        </w:tc>
        <w:tc>
          <w:tcPr>
            <w:tcW w:w="936" w:type="dxa"/>
            <w:shd w:val="clear" w:color="auto" w:fill="DDEBF7"/>
            <w:tcMar>
              <w:top w:w="90" w:type="dxa"/>
              <w:left w:w="90" w:type="dxa"/>
              <w:bottom w:w="90" w:type="dxa"/>
              <w:right w:w="90" w:type="dxa"/>
            </w:tcMar>
          </w:tcPr>
          <w:p w14:paraId="4732A1F6" w14:textId="77777777" w:rsidR="0063408E" w:rsidRPr="00B108FF" w:rsidRDefault="00000000">
            <w:pPr>
              <w:spacing w:after="0" w:line="240" w:lineRule="auto"/>
              <w:jc w:val="center"/>
              <w:rPr>
                <w:rFonts w:ascii="Arial" w:hAnsi="Arial"/>
              </w:rPr>
            </w:pPr>
            <w:r w:rsidRPr="00B108FF">
              <w:rPr>
                <w:rFonts w:ascii="Arial" w:hAnsi="Arial"/>
                <w:b/>
                <w:sz w:val="17"/>
              </w:rPr>
              <w:t>Priority</w:t>
            </w:r>
          </w:p>
        </w:tc>
        <w:tc>
          <w:tcPr>
            <w:tcW w:w="4464" w:type="dxa"/>
            <w:shd w:val="clear" w:color="auto" w:fill="DDEBF7"/>
            <w:tcMar>
              <w:top w:w="90" w:type="dxa"/>
              <w:left w:w="90" w:type="dxa"/>
              <w:bottom w:w="90" w:type="dxa"/>
              <w:right w:w="90" w:type="dxa"/>
            </w:tcMar>
          </w:tcPr>
          <w:p w14:paraId="7C7C4630" w14:textId="77777777" w:rsidR="0063408E" w:rsidRPr="00B108FF" w:rsidRDefault="00000000">
            <w:pPr>
              <w:spacing w:after="0" w:line="240" w:lineRule="auto"/>
              <w:jc w:val="center"/>
              <w:rPr>
                <w:rFonts w:ascii="Arial" w:hAnsi="Arial"/>
              </w:rPr>
            </w:pPr>
            <w:r w:rsidRPr="00B108FF">
              <w:rPr>
                <w:rFonts w:ascii="Arial" w:hAnsi="Arial"/>
                <w:b/>
                <w:sz w:val="17"/>
              </w:rPr>
              <w:t>Requirements</w:t>
            </w:r>
          </w:p>
        </w:tc>
        <w:tc>
          <w:tcPr>
            <w:tcW w:w="2952" w:type="dxa"/>
            <w:shd w:val="clear" w:color="auto" w:fill="DDEBF7"/>
            <w:tcMar>
              <w:top w:w="90" w:type="dxa"/>
              <w:left w:w="90" w:type="dxa"/>
              <w:bottom w:w="90" w:type="dxa"/>
              <w:right w:w="90" w:type="dxa"/>
            </w:tcMar>
          </w:tcPr>
          <w:p w14:paraId="469D87E3" w14:textId="77777777" w:rsidR="0063408E" w:rsidRPr="00B108FF" w:rsidRDefault="00000000">
            <w:pPr>
              <w:spacing w:after="0" w:line="240" w:lineRule="auto"/>
              <w:jc w:val="center"/>
              <w:rPr>
                <w:rFonts w:ascii="Arial" w:hAnsi="Arial"/>
              </w:rPr>
            </w:pPr>
            <w:r w:rsidRPr="00B108FF">
              <w:rPr>
                <w:rFonts w:ascii="Arial" w:hAnsi="Arial"/>
                <w:b/>
                <w:sz w:val="17"/>
              </w:rPr>
              <w:t>Receiving and Inspection Point</w:t>
            </w:r>
          </w:p>
        </w:tc>
      </w:tr>
      <w:tr w:rsidR="0063408E" w:rsidRPr="00B108FF" w14:paraId="5A6EEE4C" w14:textId="77777777">
        <w:trPr>
          <w:cantSplit/>
          <w:jc w:val="center"/>
        </w:trPr>
        <w:tc>
          <w:tcPr>
            <w:tcW w:w="1440" w:type="dxa"/>
            <w:tcMar>
              <w:top w:w="90" w:type="dxa"/>
              <w:left w:w="90" w:type="dxa"/>
              <w:bottom w:w="90" w:type="dxa"/>
              <w:right w:w="90" w:type="dxa"/>
            </w:tcMar>
            <w:vAlign w:val="center"/>
          </w:tcPr>
          <w:p w14:paraId="689DD94C" w14:textId="77777777" w:rsidR="0063408E" w:rsidRPr="00B108FF" w:rsidRDefault="00000000">
            <w:pPr>
              <w:spacing w:after="0" w:line="240" w:lineRule="auto"/>
              <w:rPr>
                <w:rFonts w:ascii="Arial" w:hAnsi="Arial"/>
              </w:rPr>
            </w:pPr>
            <w:r w:rsidRPr="00B108FF">
              <w:rPr>
                <w:rFonts w:ascii="Arial" w:hAnsi="Arial"/>
                <w:color w:val="202428"/>
                <w:sz w:val="17"/>
              </w:rPr>
              <w:t>PAY-FR-003</w:t>
            </w:r>
          </w:p>
        </w:tc>
        <w:tc>
          <w:tcPr>
            <w:tcW w:w="936" w:type="dxa"/>
            <w:tcMar>
              <w:top w:w="90" w:type="dxa"/>
              <w:left w:w="90" w:type="dxa"/>
              <w:bottom w:w="90" w:type="dxa"/>
              <w:right w:w="90" w:type="dxa"/>
            </w:tcMar>
            <w:vAlign w:val="center"/>
          </w:tcPr>
          <w:p w14:paraId="0AA62988"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2393EF9E" w14:textId="77777777" w:rsidR="0063408E" w:rsidRPr="00B108FF" w:rsidRDefault="00000000">
            <w:pPr>
              <w:spacing w:after="0" w:line="240" w:lineRule="auto"/>
              <w:rPr>
                <w:rFonts w:ascii="Arial" w:hAnsi="Arial"/>
              </w:rPr>
            </w:pPr>
            <w:r w:rsidRPr="00B108FF">
              <w:rPr>
                <w:rFonts w:ascii="Arial" w:hAnsi="Arial"/>
                <w:color w:val="202428"/>
                <w:sz w:val="17"/>
              </w:rPr>
              <w:t>Allows administrators to enter New Payment Gateway from Gateways.</w:t>
            </w:r>
          </w:p>
        </w:tc>
        <w:tc>
          <w:tcPr>
            <w:tcW w:w="2952" w:type="dxa"/>
            <w:tcMar>
              <w:top w:w="90" w:type="dxa"/>
              <w:left w:w="90" w:type="dxa"/>
              <w:bottom w:w="90" w:type="dxa"/>
              <w:right w:w="90" w:type="dxa"/>
            </w:tcMar>
            <w:vAlign w:val="center"/>
          </w:tcPr>
          <w:p w14:paraId="7D5C567D" w14:textId="77777777" w:rsidR="0063408E" w:rsidRPr="00B108FF" w:rsidRDefault="00000000">
            <w:pPr>
              <w:spacing w:after="0" w:line="240" w:lineRule="auto"/>
              <w:rPr>
                <w:rFonts w:ascii="Arial" w:hAnsi="Arial"/>
              </w:rPr>
            </w:pPr>
            <w:r w:rsidRPr="00B108FF">
              <w:rPr>
                <w:rFonts w:ascii="Arial" w:hAnsi="Arial"/>
                <w:color w:val="202428"/>
                <w:sz w:val="17"/>
              </w:rPr>
              <w:t>New page successfully opened.</w:t>
            </w:r>
          </w:p>
        </w:tc>
      </w:tr>
      <w:tr w:rsidR="0063408E" w:rsidRPr="00B108FF" w14:paraId="66CCE07A" w14:textId="77777777">
        <w:trPr>
          <w:cantSplit/>
          <w:jc w:val="center"/>
        </w:trPr>
        <w:tc>
          <w:tcPr>
            <w:tcW w:w="1440" w:type="dxa"/>
            <w:tcMar>
              <w:top w:w="90" w:type="dxa"/>
              <w:left w:w="90" w:type="dxa"/>
              <w:bottom w:w="90" w:type="dxa"/>
              <w:right w:w="90" w:type="dxa"/>
            </w:tcMar>
            <w:vAlign w:val="center"/>
          </w:tcPr>
          <w:p w14:paraId="6CB8C13C" w14:textId="77777777" w:rsidR="0063408E" w:rsidRPr="00B108FF" w:rsidRDefault="00000000">
            <w:pPr>
              <w:spacing w:after="0" w:line="240" w:lineRule="auto"/>
              <w:rPr>
                <w:rFonts w:ascii="Arial" w:hAnsi="Arial"/>
              </w:rPr>
            </w:pPr>
            <w:r w:rsidRPr="00B108FF">
              <w:rPr>
                <w:rFonts w:ascii="Arial" w:hAnsi="Arial"/>
                <w:color w:val="202428"/>
                <w:sz w:val="17"/>
              </w:rPr>
              <w:t>PAY-FR-004</w:t>
            </w:r>
          </w:p>
        </w:tc>
        <w:tc>
          <w:tcPr>
            <w:tcW w:w="936" w:type="dxa"/>
            <w:tcMar>
              <w:top w:w="90" w:type="dxa"/>
              <w:left w:w="90" w:type="dxa"/>
              <w:bottom w:w="90" w:type="dxa"/>
              <w:right w:w="90" w:type="dxa"/>
            </w:tcMar>
            <w:vAlign w:val="center"/>
          </w:tcPr>
          <w:p w14:paraId="06D9FCA8"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73BE750C" w14:textId="77777777" w:rsidR="0063408E" w:rsidRPr="00B108FF" w:rsidRDefault="00000000">
            <w:pPr>
              <w:spacing w:after="0" w:line="240" w:lineRule="auto"/>
              <w:rPr>
                <w:rFonts w:ascii="Arial" w:hAnsi="Arial"/>
              </w:rPr>
            </w:pPr>
            <w:r w:rsidRPr="00B108FF">
              <w:rPr>
                <w:rFonts w:ascii="Arial" w:hAnsi="Arial"/>
                <w:color w:val="202428"/>
                <w:sz w:val="17"/>
              </w:rPr>
              <w:t>Provides mandatory Select Payment Gateway fields.</w:t>
            </w:r>
          </w:p>
        </w:tc>
        <w:tc>
          <w:tcPr>
            <w:tcW w:w="2952" w:type="dxa"/>
            <w:tcMar>
              <w:top w:w="90" w:type="dxa"/>
              <w:left w:w="90" w:type="dxa"/>
              <w:bottom w:w="90" w:type="dxa"/>
              <w:right w:w="90" w:type="dxa"/>
            </w:tcMar>
            <w:vAlign w:val="center"/>
          </w:tcPr>
          <w:p w14:paraId="6C9D3A27" w14:textId="77777777" w:rsidR="0063408E" w:rsidRPr="00B108FF" w:rsidRDefault="00000000">
            <w:pPr>
              <w:spacing w:after="0" w:line="240" w:lineRule="auto"/>
              <w:rPr>
                <w:rFonts w:ascii="Arial" w:hAnsi="Arial"/>
              </w:rPr>
            </w:pPr>
            <w:r w:rsidRPr="00B108FF">
              <w:rPr>
                <w:rFonts w:ascii="Arial" w:hAnsi="Arial"/>
                <w:color w:val="202428"/>
                <w:sz w:val="17"/>
              </w:rPr>
              <w:t>P0 Optional Stripe; field structure supports future addition of other service providers.</w:t>
            </w:r>
          </w:p>
        </w:tc>
      </w:tr>
      <w:tr w:rsidR="0063408E" w:rsidRPr="00B108FF" w14:paraId="22A70AAD" w14:textId="77777777">
        <w:trPr>
          <w:cantSplit/>
          <w:jc w:val="center"/>
        </w:trPr>
        <w:tc>
          <w:tcPr>
            <w:tcW w:w="1440" w:type="dxa"/>
            <w:tcMar>
              <w:top w:w="90" w:type="dxa"/>
              <w:left w:w="90" w:type="dxa"/>
              <w:bottom w:w="90" w:type="dxa"/>
              <w:right w:w="90" w:type="dxa"/>
            </w:tcMar>
            <w:vAlign w:val="center"/>
          </w:tcPr>
          <w:p w14:paraId="5CCCA154" w14:textId="77777777" w:rsidR="0063408E" w:rsidRPr="00B108FF" w:rsidRDefault="00000000">
            <w:pPr>
              <w:spacing w:after="0" w:line="240" w:lineRule="auto"/>
              <w:rPr>
                <w:rFonts w:ascii="Arial" w:hAnsi="Arial"/>
              </w:rPr>
            </w:pPr>
            <w:r w:rsidRPr="00B108FF">
              <w:rPr>
                <w:rFonts w:ascii="Arial" w:hAnsi="Arial"/>
                <w:color w:val="202428"/>
                <w:sz w:val="17"/>
              </w:rPr>
              <w:t>PAY-FR-005</w:t>
            </w:r>
          </w:p>
        </w:tc>
        <w:tc>
          <w:tcPr>
            <w:tcW w:w="936" w:type="dxa"/>
            <w:tcMar>
              <w:top w:w="90" w:type="dxa"/>
              <w:left w:w="90" w:type="dxa"/>
              <w:bottom w:w="90" w:type="dxa"/>
              <w:right w:w="90" w:type="dxa"/>
            </w:tcMar>
            <w:vAlign w:val="center"/>
          </w:tcPr>
          <w:p w14:paraId="3155FAC5"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4A821695" w14:textId="77777777" w:rsidR="0063408E" w:rsidRPr="00B108FF" w:rsidRDefault="00000000">
            <w:pPr>
              <w:spacing w:after="0" w:line="240" w:lineRule="auto"/>
              <w:rPr>
                <w:rFonts w:ascii="Arial" w:hAnsi="Arial"/>
              </w:rPr>
            </w:pPr>
            <w:r w:rsidRPr="00B108FF">
              <w:rPr>
                <w:rFonts w:ascii="Arial" w:hAnsi="Arial"/>
                <w:color w:val="202428"/>
                <w:sz w:val="17"/>
              </w:rPr>
              <w:t>Allows the recording of Payment Gateway Name.</w:t>
            </w:r>
          </w:p>
        </w:tc>
        <w:tc>
          <w:tcPr>
            <w:tcW w:w="2952" w:type="dxa"/>
            <w:tcMar>
              <w:top w:w="90" w:type="dxa"/>
              <w:left w:w="90" w:type="dxa"/>
              <w:bottom w:w="90" w:type="dxa"/>
              <w:right w:w="90" w:type="dxa"/>
            </w:tcMar>
            <w:vAlign w:val="center"/>
          </w:tcPr>
          <w:p w14:paraId="7BA922C0" w14:textId="77777777" w:rsidR="0063408E" w:rsidRPr="00B108FF" w:rsidRDefault="00000000">
            <w:pPr>
              <w:spacing w:after="0" w:line="240" w:lineRule="auto"/>
              <w:rPr>
                <w:rFonts w:ascii="Arial" w:hAnsi="Arial"/>
              </w:rPr>
            </w:pPr>
            <w:r w:rsidRPr="00B108FF">
              <w:rPr>
                <w:rFonts w:ascii="Arial" w:hAnsi="Arial"/>
                <w:color w:val="202428"/>
                <w:sz w:val="17"/>
              </w:rPr>
              <w:t>Saved by a name that can be used for selection and operation recognition.</w:t>
            </w:r>
          </w:p>
        </w:tc>
      </w:tr>
      <w:tr w:rsidR="0063408E" w:rsidRPr="00B108FF" w14:paraId="0E9257D7" w14:textId="77777777">
        <w:trPr>
          <w:cantSplit/>
          <w:jc w:val="center"/>
        </w:trPr>
        <w:tc>
          <w:tcPr>
            <w:tcW w:w="1440" w:type="dxa"/>
            <w:tcMar>
              <w:top w:w="90" w:type="dxa"/>
              <w:left w:w="90" w:type="dxa"/>
              <w:bottom w:w="90" w:type="dxa"/>
              <w:right w:w="90" w:type="dxa"/>
            </w:tcMar>
            <w:vAlign w:val="center"/>
          </w:tcPr>
          <w:p w14:paraId="7D514A1D" w14:textId="77777777" w:rsidR="0063408E" w:rsidRPr="00B108FF" w:rsidRDefault="00000000">
            <w:pPr>
              <w:spacing w:after="0" w:line="240" w:lineRule="auto"/>
              <w:rPr>
                <w:rFonts w:ascii="Arial" w:hAnsi="Arial"/>
              </w:rPr>
            </w:pPr>
            <w:r w:rsidRPr="00B108FF">
              <w:rPr>
                <w:rFonts w:ascii="Arial" w:hAnsi="Arial"/>
                <w:color w:val="202428"/>
                <w:sz w:val="17"/>
              </w:rPr>
              <w:t>PAY-FR-006</w:t>
            </w:r>
          </w:p>
        </w:tc>
        <w:tc>
          <w:tcPr>
            <w:tcW w:w="936" w:type="dxa"/>
            <w:tcMar>
              <w:top w:w="90" w:type="dxa"/>
              <w:left w:w="90" w:type="dxa"/>
              <w:bottom w:w="90" w:type="dxa"/>
              <w:right w:w="90" w:type="dxa"/>
            </w:tcMar>
            <w:vAlign w:val="center"/>
          </w:tcPr>
          <w:p w14:paraId="32952E60"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2020EBAC" w14:textId="77777777" w:rsidR="0063408E" w:rsidRPr="00B108FF" w:rsidRDefault="00000000">
            <w:pPr>
              <w:spacing w:after="0" w:line="240" w:lineRule="auto"/>
              <w:rPr>
                <w:rFonts w:ascii="Arial" w:hAnsi="Arial"/>
              </w:rPr>
            </w:pPr>
            <w:r w:rsidRPr="00B108FF">
              <w:rPr>
                <w:rFonts w:ascii="Arial" w:hAnsi="Arial"/>
                <w:color w:val="202428"/>
                <w:sz w:val="17"/>
              </w:rPr>
              <w:t>Allows the entry of Publishable Key with Secret Key.</w:t>
            </w:r>
          </w:p>
        </w:tc>
        <w:tc>
          <w:tcPr>
            <w:tcW w:w="2952" w:type="dxa"/>
            <w:tcMar>
              <w:top w:w="90" w:type="dxa"/>
              <w:left w:w="90" w:type="dxa"/>
              <w:bottom w:w="90" w:type="dxa"/>
              <w:right w:w="90" w:type="dxa"/>
            </w:tcMar>
            <w:vAlign w:val="center"/>
          </w:tcPr>
          <w:p w14:paraId="29FDF450" w14:textId="77777777" w:rsidR="0063408E" w:rsidRPr="00B108FF" w:rsidRDefault="00000000">
            <w:pPr>
              <w:spacing w:after="0" w:line="240" w:lineRule="auto"/>
              <w:rPr>
                <w:rFonts w:ascii="Arial" w:hAnsi="Arial"/>
              </w:rPr>
            </w:pPr>
            <w:r w:rsidRPr="00B108FF">
              <w:rPr>
                <w:rFonts w:ascii="Arial" w:hAnsi="Arial"/>
                <w:color w:val="202428"/>
                <w:sz w:val="17"/>
              </w:rPr>
              <w:t>Secret Key encrypted, default masked and full value not returned.</w:t>
            </w:r>
          </w:p>
        </w:tc>
      </w:tr>
      <w:tr w:rsidR="0063408E" w:rsidRPr="00B108FF" w14:paraId="424910A5" w14:textId="77777777">
        <w:trPr>
          <w:cantSplit/>
          <w:jc w:val="center"/>
        </w:trPr>
        <w:tc>
          <w:tcPr>
            <w:tcW w:w="1440" w:type="dxa"/>
            <w:tcMar>
              <w:top w:w="90" w:type="dxa"/>
              <w:left w:w="90" w:type="dxa"/>
              <w:bottom w:w="90" w:type="dxa"/>
              <w:right w:w="90" w:type="dxa"/>
            </w:tcMar>
            <w:vAlign w:val="center"/>
          </w:tcPr>
          <w:p w14:paraId="1F407E1E" w14:textId="77777777" w:rsidR="0063408E" w:rsidRPr="00B108FF" w:rsidRDefault="00000000">
            <w:pPr>
              <w:spacing w:after="0" w:line="240" w:lineRule="auto"/>
              <w:rPr>
                <w:rFonts w:ascii="Arial" w:hAnsi="Arial"/>
              </w:rPr>
            </w:pPr>
            <w:r w:rsidRPr="00B108FF">
              <w:rPr>
                <w:rFonts w:ascii="Arial" w:hAnsi="Arial"/>
                <w:color w:val="202428"/>
                <w:sz w:val="17"/>
              </w:rPr>
              <w:t>PAY-FR-007</w:t>
            </w:r>
          </w:p>
        </w:tc>
        <w:tc>
          <w:tcPr>
            <w:tcW w:w="936" w:type="dxa"/>
            <w:tcMar>
              <w:top w:w="90" w:type="dxa"/>
              <w:left w:w="90" w:type="dxa"/>
              <w:bottom w:w="90" w:type="dxa"/>
              <w:right w:w="90" w:type="dxa"/>
            </w:tcMar>
            <w:vAlign w:val="center"/>
          </w:tcPr>
          <w:p w14:paraId="0833026B"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27F07B38" w14:textId="77777777" w:rsidR="0063408E" w:rsidRPr="00B108FF" w:rsidRDefault="00000000">
            <w:pPr>
              <w:spacing w:after="0" w:line="240" w:lineRule="auto"/>
              <w:rPr>
                <w:rFonts w:ascii="Arial" w:hAnsi="Arial"/>
              </w:rPr>
            </w:pPr>
            <w:r w:rsidRPr="00B108FF">
              <w:rPr>
                <w:rFonts w:ascii="Arial" w:hAnsi="Arial"/>
                <w:color w:val="202428"/>
                <w:sz w:val="17"/>
              </w:rPr>
              <w:t>Allows the entry of redirect URLs.</w:t>
            </w:r>
          </w:p>
        </w:tc>
        <w:tc>
          <w:tcPr>
            <w:tcW w:w="2952" w:type="dxa"/>
            <w:tcMar>
              <w:top w:w="90" w:type="dxa"/>
              <w:left w:w="90" w:type="dxa"/>
              <w:bottom w:w="90" w:type="dxa"/>
              <w:right w:w="90" w:type="dxa"/>
            </w:tcMar>
            <w:vAlign w:val="center"/>
          </w:tcPr>
          <w:p w14:paraId="4FB3DD99" w14:textId="77777777" w:rsidR="0063408E" w:rsidRPr="00B108FF" w:rsidRDefault="00000000">
            <w:pPr>
              <w:spacing w:after="0" w:line="240" w:lineRule="auto"/>
              <w:rPr>
                <w:rFonts w:ascii="Arial" w:hAnsi="Arial"/>
              </w:rPr>
            </w:pPr>
            <w:r w:rsidRPr="00B108FF">
              <w:rPr>
                <w:rFonts w:ascii="Arial" w:hAnsi="Arial"/>
                <w:color w:val="202428"/>
                <w:sz w:val="17"/>
              </w:rPr>
              <w:t>Only HTTPS addresses are allowed in the production environment.</w:t>
            </w:r>
          </w:p>
        </w:tc>
      </w:tr>
      <w:tr w:rsidR="0063408E" w:rsidRPr="00B108FF" w14:paraId="51AD2194" w14:textId="77777777">
        <w:trPr>
          <w:cantSplit/>
          <w:jc w:val="center"/>
        </w:trPr>
        <w:tc>
          <w:tcPr>
            <w:tcW w:w="1440" w:type="dxa"/>
            <w:tcMar>
              <w:top w:w="90" w:type="dxa"/>
              <w:left w:w="90" w:type="dxa"/>
              <w:bottom w:w="90" w:type="dxa"/>
              <w:right w:w="90" w:type="dxa"/>
            </w:tcMar>
            <w:vAlign w:val="center"/>
          </w:tcPr>
          <w:p w14:paraId="08107086" w14:textId="77777777" w:rsidR="0063408E" w:rsidRPr="00B108FF" w:rsidRDefault="00000000">
            <w:pPr>
              <w:spacing w:after="0" w:line="240" w:lineRule="auto"/>
              <w:rPr>
                <w:rFonts w:ascii="Arial" w:hAnsi="Arial"/>
              </w:rPr>
            </w:pPr>
            <w:r w:rsidRPr="00B108FF">
              <w:rPr>
                <w:rFonts w:ascii="Arial" w:hAnsi="Arial"/>
                <w:color w:val="202428"/>
                <w:sz w:val="17"/>
              </w:rPr>
              <w:t>PAY-FR-008</w:t>
            </w:r>
          </w:p>
        </w:tc>
        <w:tc>
          <w:tcPr>
            <w:tcW w:w="936" w:type="dxa"/>
            <w:tcMar>
              <w:top w:w="90" w:type="dxa"/>
              <w:left w:w="90" w:type="dxa"/>
              <w:bottom w:w="90" w:type="dxa"/>
              <w:right w:w="90" w:type="dxa"/>
            </w:tcMar>
            <w:vAlign w:val="center"/>
          </w:tcPr>
          <w:p w14:paraId="79B96B57"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5957DE51" w14:textId="77777777" w:rsidR="0063408E" w:rsidRPr="00B108FF" w:rsidRDefault="00000000">
            <w:pPr>
              <w:spacing w:after="0" w:line="240" w:lineRule="auto"/>
              <w:rPr>
                <w:rFonts w:ascii="Arial" w:hAnsi="Arial"/>
              </w:rPr>
            </w:pPr>
            <w:r w:rsidRPr="00B108FF">
              <w:rPr>
                <w:rFonts w:ascii="Arial" w:hAnsi="Arial"/>
                <w:color w:val="202428"/>
                <w:sz w:val="17"/>
              </w:rPr>
              <w:t>Header Image is allowed to upload.</w:t>
            </w:r>
          </w:p>
        </w:tc>
        <w:tc>
          <w:tcPr>
            <w:tcW w:w="2952" w:type="dxa"/>
            <w:tcMar>
              <w:top w:w="90" w:type="dxa"/>
              <w:left w:w="90" w:type="dxa"/>
              <w:bottom w:w="90" w:type="dxa"/>
              <w:right w:w="90" w:type="dxa"/>
            </w:tcMar>
            <w:vAlign w:val="center"/>
          </w:tcPr>
          <w:p w14:paraId="1AF8B10E" w14:textId="77777777" w:rsidR="0063408E" w:rsidRPr="00B108FF" w:rsidRDefault="00000000">
            <w:pPr>
              <w:spacing w:after="0" w:line="240" w:lineRule="auto"/>
              <w:rPr>
                <w:rFonts w:ascii="Arial" w:hAnsi="Arial"/>
              </w:rPr>
            </w:pPr>
            <w:r w:rsidRPr="00B108FF">
              <w:rPr>
                <w:rFonts w:ascii="Arial" w:hAnsi="Arial"/>
                <w:color w:val="202428"/>
                <w:sz w:val="17"/>
              </w:rPr>
              <w:t>Verify the type and size of the file; specific limits to be confirmed.</w:t>
            </w:r>
          </w:p>
        </w:tc>
      </w:tr>
      <w:tr w:rsidR="0063408E" w:rsidRPr="00B108FF" w14:paraId="4C00564E" w14:textId="77777777">
        <w:trPr>
          <w:cantSplit/>
          <w:jc w:val="center"/>
        </w:trPr>
        <w:tc>
          <w:tcPr>
            <w:tcW w:w="1440" w:type="dxa"/>
            <w:tcMar>
              <w:top w:w="90" w:type="dxa"/>
              <w:left w:w="90" w:type="dxa"/>
              <w:bottom w:w="90" w:type="dxa"/>
              <w:right w:w="90" w:type="dxa"/>
            </w:tcMar>
            <w:vAlign w:val="center"/>
          </w:tcPr>
          <w:p w14:paraId="79EE0D25" w14:textId="77777777" w:rsidR="0063408E" w:rsidRPr="00B108FF" w:rsidRDefault="00000000">
            <w:pPr>
              <w:spacing w:after="0" w:line="240" w:lineRule="auto"/>
              <w:rPr>
                <w:rFonts w:ascii="Arial" w:hAnsi="Arial"/>
              </w:rPr>
            </w:pPr>
            <w:r w:rsidRPr="00B108FF">
              <w:rPr>
                <w:rFonts w:ascii="Arial" w:hAnsi="Arial"/>
                <w:color w:val="202428"/>
                <w:sz w:val="17"/>
              </w:rPr>
              <w:t>PAY-FR-009</w:t>
            </w:r>
          </w:p>
        </w:tc>
        <w:tc>
          <w:tcPr>
            <w:tcW w:w="936" w:type="dxa"/>
            <w:tcMar>
              <w:top w:w="90" w:type="dxa"/>
              <w:left w:w="90" w:type="dxa"/>
              <w:bottom w:w="90" w:type="dxa"/>
              <w:right w:w="90" w:type="dxa"/>
            </w:tcMar>
            <w:vAlign w:val="center"/>
          </w:tcPr>
          <w:p w14:paraId="3C7B313D"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5D1CC11B" w14:textId="77777777" w:rsidR="0063408E" w:rsidRPr="00B108FF" w:rsidRDefault="00000000">
            <w:pPr>
              <w:spacing w:after="0" w:line="240" w:lineRule="auto"/>
              <w:rPr>
                <w:rFonts w:ascii="Arial" w:hAnsi="Arial"/>
              </w:rPr>
            </w:pPr>
            <w:r w:rsidRPr="00B108FF">
              <w:rPr>
                <w:rFonts w:ascii="Arial" w:hAnsi="Arial"/>
                <w:color w:val="202428"/>
                <w:sz w:val="17"/>
              </w:rPr>
              <w:t>Saves the gateway only when necessary fields are valid.</w:t>
            </w:r>
          </w:p>
        </w:tc>
        <w:tc>
          <w:tcPr>
            <w:tcW w:w="2952" w:type="dxa"/>
            <w:tcMar>
              <w:top w:w="90" w:type="dxa"/>
              <w:left w:w="90" w:type="dxa"/>
              <w:bottom w:w="90" w:type="dxa"/>
              <w:right w:w="90" w:type="dxa"/>
            </w:tcMar>
            <w:vAlign w:val="center"/>
          </w:tcPr>
          <w:p w14:paraId="332921BE" w14:textId="77777777" w:rsidR="0063408E" w:rsidRPr="00B108FF" w:rsidRDefault="00000000">
            <w:pPr>
              <w:spacing w:after="0" w:line="240" w:lineRule="auto"/>
              <w:rPr>
                <w:rFonts w:ascii="Arial" w:hAnsi="Arial"/>
              </w:rPr>
            </w:pPr>
            <w:r w:rsidRPr="00B108FF">
              <w:rPr>
                <w:rFonts w:ascii="Arial" w:hAnsi="Arial"/>
                <w:color w:val="202428"/>
                <w:sz w:val="17"/>
              </w:rPr>
              <w:t>field; invalid configuration cannot be the current gateway.</w:t>
            </w:r>
          </w:p>
        </w:tc>
      </w:tr>
    </w:tbl>
    <w:p w14:paraId="43FBD7D6" w14:textId="77777777" w:rsidR="007403A5" w:rsidRPr="00B108FF" w:rsidRDefault="007403A5" w:rsidP="007403A5">
      <w:pPr>
        <w:rPr>
          <w:rFonts w:ascii="Arial" w:hAnsi="Arial"/>
        </w:rPr>
      </w:pPr>
    </w:p>
    <w:p w14:paraId="2F93FCFE" w14:textId="77777777" w:rsidR="0063408E" w:rsidRPr="00B108FF" w:rsidRDefault="00000000">
      <w:pPr>
        <w:pStyle w:val="21"/>
        <w:pageBreakBefore/>
        <w:rPr>
          <w:rFonts w:ascii="Arial" w:hAnsi="Arial" w:cs="Arial"/>
        </w:rPr>
      </w:pPr>
      <w:bookmarkStart w:id="20" w:name="_Toc237654490"/>
      <w:r w:rsidRPr="00B108FF">
        <w:rPr>
          <w:rFonts w:ascii="Arial" w:eastAsia="Arial Unicode MS" w:hAnsi="Arial" w:cs="Arial"/>
        </w:rPr>
        <w:lastRenderedPageBreak/>
        <w:t>6.3 Configuration</w:t>
      </w:r>
      <w:bookmarkEnd w:id="20"/>
    </w:p>
    <w:tbl>
      <w:tblPr>
        <w:tblStyle w:val="aff1"/>
        <w:tblW w:w="0" w:type="auto"/>
        <w:jc w:val="center"/>
        <w:tblLayout w:type="fixed"/>
        <w:tblLook w:val="04A0" w:firstRow="1" w:lastRow="0" w:firstColumn="1" w:lastColumn="0" w:noHBand="0" w:noVBand="1"/>
      </w:tblPr>
      <w:tblGrid>
        <w:gridCol w:w="1440"/>
        <w:gridCol w:w="936"/>
        <w:gridCol w:w="4464"/>
        <w:gridCol w:w="2952"/>
      </w:tblGrid>
      <w:tr w:rsidR="0063408E" w:rsidRPr="00B108FF" w14:paraId="396004EC" w14:textId="77777777">
        <w:trPr>
          <w:cantSplit/>
          <w:tblHeader/>
          <w:jc w:val="center"/>
        </w:trPr>
        <w:tc>
          <w:tcPr>
            <w:tcW w:w="1440" w:type="dxa"/>
            <w:shd w:val="clear" w:color="auto" w:fill="DDEBF7"/>
            <w:tcMar>
              <w:top w:w="90" w:type="dxa"/>
              <w:left w:w="90" w:type="dxa"/>
              <w:bottom w:w="90" w:type="dxa"/>
              <w:right w:w="90" w:type="dxa"/>
            </w:tcMar>
          </w:tcPr>
          <w:p w14:paraId="5B5D645A" w14:textId="77777777" w:rsidR="0063408E" w:rsidRPr="00B108FF" w:rsidRDefault="00000000">
            <w:pPr>
              <w:spacing w:after="0" w:line="240" w:lineRule="auto"/>
              <w:jc w:val="center"/>
              <w:rPr>
                <w:rFonts w:ascii="Arial" w:hAnsi="Arial"/>
              </w:rPr>
            </w:pPr>
            <w:r w:rsidRPr="00B108FF">
              <w:rPr>
                <w:rFonts w:ascii="Arial" w:hAnsi="Arial"/>
                <w:b/>
                <w:sz w:val="17"/>
              </w:rPr>
              <w:t>Requirement Number</w:t>
            </w:r>
          </w:p>
        </w:tc>
        <w:tc>
          <w:tcPr>
            <w:tcW w:w="936" w:type="dxa"/>
            <w:shd w:val="clear" w:color="auto" w:fill="DDEBF7"/>
            <w:tcMar>
              <w:top w:w="90" w:type="dxa"/>
              <w:left w:w="90" w:type="dxa"/>
              <w:bottom w:w="90" w:type="dxa"/>
              <w:right w:w="90" w:type="dxa"/>
            </w:tcMar>
          </w:tcPr>
          <w:p w14:paraId="28DFC6DC" w14:textId="77777777" w:rsidR="0063408E" w:rsidRPr="00B108FF" w:rsidRDefault="00000000">
            <w:pPr>
              <w:spacing w:after="0" w:line="240" w:lineRule="auto"/>
              <w:jc w:val="center"/>
              <w:rPr>
                <w:rFonts w:ascii="Arial" w:hAnsi="Arial"/>
              </w:rPr>
            </w:pPr>
            <w:r w:rsidRPr="00B108FF">
              <w:rPr>
                <w:rFonts w:ascii="Arial" w:hAnsi="Arial"/>
                <w:b/>
                <w:sz w:val="17"/>
              </w:rPr>
              <w:t>Priority</w:t>
            </w:r>
          </w:p>
        </w:tc>
        <w:tc>
          <w:tcPr>
            <w:tcW w:w="4464" w:type="dxa"/>
            <w:shd w:val="clear" w:color="auto" w:fill="DDEBF7"/>
            <w:tcMar>
              <w:top w:w="90" w:type="dxa"/>
              <w:left w:w="90" w:type="dxa"/>
              <w:bottom w:w="90" w:type="dxa"/>
              <w:right w:w="90" w:type="dxa"/>
            </w:tcMar>
          </w:tcPr>
          <w:p w14:paraId="2BDCAA8F" w14:textId="77777777" w:rsidR="0063408E" w:rsidRPr="00B108FF" w:rsidRDefault="00000000">
            <w:pPr>
              <w:spacing w:after="0" w:line="240" w:lineRule="auto"/>
              <w:jc w:val="center"/>
              <w:rPr>
                <w:rFonts w:ascii="Arial" w:hAnsi="Arial"/>
              </w:rPr>
            </w:pPr>
            <w:r w:rsidRPr="00B108FF">
              <w:rPr>
                <w:rFonts w:ascii="Arial" w:hAnsi="Arial"/>
                <w:b/>
                <w:sz w:val="17"/>
              </w:rPr>
              <w:t>Requirements</w:t>
            </w:r>
          </w:p>
        </w:tc>
        <w:tc>
          <w:tcPr>
            <w:tcW w:w="2952" w:type="dxa"/>
            <w:shd w:val="clear" w:color="auto" w:fill="DDEBF7"/>
            <w:tcMar>
              <w:top w:w="90" w:type="dxa"/>
              <w:left w:w="90" w:type="dxa"/>
              <w:bottom w:w="90" w:type="dxa"/>
              <w:right w:w="90" w:type="dxa"/>
            </w:tcMar>
          </w:tcPr>
          <w:p w14:paraId="4B87F21C" w14:textId="77777777" w:rsidR="0063408E" w:rsidRPr="00B108FF" w:rsidRDefault="00000000">
            <w:pPr>
              <w:spacing w:after="0" w:line="240" w:lineRule="auto"/>
              <w:jc w:val="center"/>
              <w:rPr>
                <w:rFonts w:ascii="Arial" w:hAnsi="Arial"/>
              </w:rPr>
            </w:pPr>
            <w:r w:rsidRPr="00B108FF">
              <w:rPr>
                <w:rFonts w:ascii="Arial" w:hAnsi="Arial"/>
                <w:b/>
                <w:sz w:val="17"/>
              </w:rPr>
              <w:t>Receiving and Inspection Point</w:t>
            </w:r>
          </w:p>
        </w:tc>
      </w:tr>
      <w:tr w:rsidR="0063408E" w:rsidRPr="00B108FF" w14:paraId="3464EC2A" w14:textId="77777777">
        <w:trPr>
          <w:cantSplit/>
          <w:jc w:val="center"/>
        </w:trPr>
        <w:tc>
          <w:tcPr>
            <w:tcW w:w="1440" w:type="dxa"/>
            <w:tcMar>
              <w:top w:w="90" w:type="dxa"/>
              <w:left w:w="90" w:type="dxa"/>
              <w:bottom w:w="90" w:type="dxa"/>
              <w:right w:w="90" w:type="dxa"/>
            </w:tcMar>
            <w:vAlign w:val="center"/>
          </w:tcPr>
          <w:p w14:paraId="33A9A907" w14:textId="77777777" w:rsidR="0063408E" w:rsidRPr="00B108FF" w:rsidRDefault="00000000">
            <w:pPr>
              <w:spacing w:after="0" w:line="240" w:lineRule="auto"/>
              <w:rPr>
                <w:rFonts w:ascii="Arial" w:hAnsi="Arial"/>
              </w:rPr>
            </w:pPr>
            <w:r w:rsidRPr="00B108FF">
              <w:rPr>
                <w:rFonts w:ascii="Arial" w:hAnsi="Arial"/>
                <w:color w:val="202428"/>
                <w:sz w:val="17"/>
              </w:rPr>
              <w:t>PAY-FR-010</w:t>
            </w:r>
          </w:p>
        </w:tc>
        <w:tc>
          <w:tcPr>
            <w:tcW w:w="936" w:type="dxa"/>
            <w:tcMar>
              <w:top w:w="90" w:type="dxa"/>
              <w:left w:w="90" w:type="dxa"/>
              <w:bottom w:w="90" w:type="dxa"/>
              <w:right w:w="90" w:type="dxa"/>
            </w:tcMar>
            <w:vAlign w:val="center"/>
          </w:tcPr>
          <w:p w14:paraId="0EC63C79"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660ABA02" w14:textId="77777777" w:rsidR="0063408E" w:rsidRPr="00B108FF" w:rsidRDefault="00000000">
            <w:pPr>
              <w:spacing w:after="0" w:line="240" w:lineRule="auto"/>
              <w:rPr>
                <w:rFonts w:ascii="Arial" w:hAnsi="Arial"/>
              </w:rPr>
            </w:pPr>
            <w:r w:rsidRPr="00B108FF">
              <w:rPr>
                <w:rFonts w:ascii="Arial" w:hAnsi="Arial"/>
                <w:color w:val="202428"/>
                <w:sz w:val="17"/>
              </w:rPr>
              <w:t>Allows administrators to select Default Currency.</w:t>
            </w:r>
          </w:p>
        </w:tc>
        <w:tc>
          <w:tcPr>
            <w:tcW w:w="2952" w:type="dxa"/>
            <w:tcMar>
              <w:top w:w="90" w:type="dxa"/>
              <w:left w:w="90" w:type="dxa"/>
              <w:bottom w:w="90" w:type="dxa"/>
              <w:right w:w="90" w:type="dxa"/>
            </w:tcMar>
            <w:vAlign w:val="center"/>
          </w:tcPr>
          <w:p w14:paraId="448EC694" w14:textId="77777777" w:rsidR="0063408E" w:rsidRPr="00B108FF" w:rsidRDefault="00000000">
            <w:pPr>
              <w:spacing w:after="0" w:line="240" w:lineRule="auto"/>
              <w:rPr>
                <w:rFonts w:ascii="Arial" w:hAnsi="Arial"/>
              </w:rPr>
            </w:pPr>
            <w:r w:rsidRPr="00B108FF">
              <w:rPr>
                <w:rFonts w:ascii="Arial" w:hAnsi="Arial"/>
                <w:color w:val="202428"/>
                <w:sz w:val="17"/>
              </w:rPr>
              <w:t>Reopens the page to show the same value after saving.</w:t>
            </w:r>
          </w:p>
        </w:tc>
      </w:tr>
      <w:tr w:rsidR="0063408E" w:rsidRPr="00B108FF" w14:paraId="2B3646C1" w14:textId="77777777">
        <w:trPr>
          <w:cantSplit/>
          <w:jc w:val="center"/>
        </w:trPr>
        <w:tc>
          <w:tcPr>
            <w:tcW w:w="1440" w:type="dxa"/>
            <w:tcMar>
              <w:top w:w="90" w:type="dxa"/>
              <w:left w:w="90" w:type="dxa"/>
              <w:bottom w:w="90" w:type="dxa"/>
              <w:right w:w="90" w:type="dxa"/>
            </w:tcMar>
            <w:vAlign w:val="center"/>
          </w:tcPr>
          <w:p w14:paraId="1EC4DD47" w14:textId="77777777" w:rsidR="0063408E" w:rsidRPr="00B108FF" w:rsidRDefault="00000000">
            <w:pPr>
              <w:spacing w:after="0" w:line="240" w:lineRule="auto"/>
              <w:rPr>
                <w:rFonts w:ascii="Arial" w:hAnsi="Arial"/>
              </w:rPr>
            </w:pPr>
            <w:r w:rsidRPr="00B108FF">
              <w:rPr>
                <w:rFonts w:ascii="Arial" w:hAnsi="Arial"/>
                <w:color w:val="202428"/>
                <w:sz w:val="17"/>
              </w:rPr>
              <w:t>PAY-FR-011</w:t>
            </w:r>
          </w:p>
        </w:tc>
        <w:tc>
          <w:tcPr>
            <w:tcW w:w="936" w:type="dxa"/>
            <w:tcMar>
              <w:top w:w="90" w:type="dxa"/>
              <w:left w:w="90" w:type="dxa"/>
              <w:bottom w:w="90" w:type="dxa"/>
              <w:right w:w="90" w:type="dxa"/>
            </w:tcMar>
            <w:vAlign w:val="center"/>
          </w:tcPr>
          <w:p w14:paraId="0169B45B"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4F38A614" w14:textId="77777777" w:rsidR="0063408E" w:rsidRPr="00B108FF" w:rsidRDefault="00000000">
            <w:pPr>
              <w:spacing w:after="0" w:line="240" w:lineRule="auto"/>
              <w:rPr>
                <w:rFonts w:ascii="Arial" w:hAnsi="Arial"/>
              </w:rPr>
            </w:pPr>
            <w:r w:rsidRPr="00B108FF">
              <w:rPr>
                <w:rFonts w:ascii="Arial" w:hAnsi="Arial"/>
                <w:color w:val="202428"/>
                <w:sz w:val="17"/>
              </w:rPr>
              <w:t>Allows the administrator to select the current Payment Gateway.</w:t>
            </w:r>
          </w:p>
        </w:tc>
        <w:tc>
          <w:tcPr>
            <w:tcW w:w="2952" w:type="dxa"/>
            <w:tcMar>
              <w:top w:w="90" w:type="dxa"/>
              <w:left w:w="90" w:type="dxa"/>
              <w:bottom w:w="90" w:type="dxa"/>
              <w:right w:w="90" w:type="dxa"/>
            </w:tcMar>
            <w:vAlign w:val="center"/>
          </w:tcPr>
          <w:p w14:paraId="4B482EC0" w14:textId="77777777" w:rsidR="0063408E" w:rsidRPr="00B108FF" w:rsidRDefault="00000000">
            <w:pPr>
              <w:spacing w:after="0" w:line="240" w:lineRule="auto"/>
              <w:rPr>
                <w:rFonts w:ascii="Arial" w:hAnsi="Arial"/>
              </w:rPr>
            </w:pPr>
            <w:r w:rsidRPr="00B108FF">
              <w:rPr>
                <w:rFonts w:ascii="Arial" w:hAnsi="Arial"/>
                <w:color w:val="202428"/>
                <w:sz w:val="17"/>
              </w:rPr>
              <w:t>Displays only saved and available gateways.</w:t>
            </w:r>
          </w:p>
        </w:tc>
      </w:tr>
      <w:tr w:rsidR="0063408E" w:rsidRPr="00B108FF" w14:paraId="4A0E5652" w14:textId="77777777">
        <w:trPr>
          <w:cantSplit/>
          <w:jc w:val="center"/>
        </w:trPr>
        <w:tc>
          <w:tcPr>
            <w:tcW w:w="1440" w:type="dxa"/>
            <w:tcMar>
              <w:top w:w="90" w:type="dxa"/>
              <w:left w:w="90" w:type="dxa"/>
              <w:bottom w:w="90" w:type="dxa"/>
              <w:right w:w="90" w:type="dxa"/>
            </w:tcMar>
            <w:vAlign w:val="center"/>
          </w:tcPr>
          <w:p w14:paraId="5C452D22" w14:textId="77777777" w:rsidR="0063408E" w:rsidRPr="00B108FF" w:rsidRDefault="00000000">
            <w:pPr>
              <w:spacing w:after="0" w:line="240" w:lineRule="auto"/>
              <w:rPr>
                <w:rFonts w:ascii="Arial" w:hAnsi="Arial"/>
              </w:rPr>
            </w:pPr>
            <w:r w:rsidRPr="00B108FF">
              <w:rPr>
                <w:rFonts w:ascii="Arial" w:hAnsi="Arial"/>
                <w:color w:val="202428"/>
                <w:sz w:val="17"/>
              </w:rPr>
              <w:t>PAY-FR-013</w:t>
            </w:r>
          </w:p>
        </w:tc>
        <w:tc>
          <w:tcPr>
            <w:tcW w:w="936" w:type="dxa"/>
            <w:tcMar>
              <w:top w:w="90" w:type="dxa"/>
              <w:left w:w="90" w:type="dxa"/>
              <w:bottom w:w="90" w:type="dxa"/>
              <w:right w:w="90" w:type="dxa"/>
            </w:tcMar>
            <w:vAlign w:val="center"/>
          </w:tcPr>
          <w:p w14:paraId="64E15514"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3389D767" w14:textId="77777777" w:rsidR="0063408E" w:rsidRPr="00B108FF" w:rsidRDefault="00000000">
            <w:pPr>
              <w:spacing w:after="0" w:line="240" w:lineRule="auto"/>
              <w:rPr>
                <w:rFonts w:ascii="Arial" w:hAnsi="Arial"/>
              </w:rPr>
            </w:pPr>
            <w:r w:rsidRPr="00B108FF">
              <w:rPr>
                <w:rFonts w:ascii="Arial" w:hAnsi="Arial"/>
                <w:color w:val="202428"/>
                <w:sz w:val="17"/>
              </w:rPr>
              <w:t>Provides Send Payment switches for course.</w:t>
            </w:r>
          </w:p>
        </w:tc>
        <w:tc>
          <w:tcPr>
            <w:tcW w:w="2952" w:type="dxa"/>
            <w:tcMar>
              <w:top w:w="90" w:type="dxa"/>
              <w:left w:w="90" w:type="dxa"/>
              <w:bottom w:w="90" w:type="dxa"/>
              <w:right w:w="90" w:type="dxa"/>
            </w:tcMar>
            <w:vAlign w:val="center"/>
          </w:tcPr>
          <w:p w14:paraId="4A195CEA" w14:textId="77777777" w:rsidR="0063408E" w:rsidRPr="00B108FF" w:rsidRDefault="00000000">
            <w:pPr>
              <w:spacing w:after="0" w:line="240" w:lineRule="auto"/>
              <w:rPr>
                <w:rFonts w:ascii="Arial" w:hAnsi="Arial"/>
              </w:rPr>
            </w:pPr>
            <w:r w:rsidRPr="00B108FF">
              <w:rPr>
                <w:rFonts w:ascii="Arial" w:hAnsi="Arial"/>
                <w:color w:val="202428"/>
                <w:sz w:val="17"/>
              </w:rPr>
              <w:t>System saves the switch state and is read by the Course alarm process.</w:t>
            </w:r>
          </w:p>
        </w:tc>
      </w:tr>
      <w:tr w:rsidR="0063408E" w:rsidRPr="00B108FF" w14:paraId="1A1BE38F" w14:textId="77777777">
        <w:trPr>
          <w:cantSplit/>
          <w:jc w:val="center"/>
        </w:trPr>
        <w:tc>
          <w:tcPr>
            <w:tcW w:w="1440" w:type="dxa"/>
            <w:tcMar>
              <w:top w:w="90" w:type="dxa"/>
              <w:left w:w="90" w:type="dxa"/>
              <w:bottom w:w="90" w:type="dxa"/>
              <w:right w:w="90" w:type="dxa"/>
            </w:tcMar>
            <w:vAlign w:val="center"/>
          </w:tcPr>
          <w:p w14:paraId="23127569" w14:textId="77777777" w:rsidR="0063408E" w:rsidRPr="00B108FF" w:rsidRDefault="00000000">
            <w:pPr>
              <w:spacing w:after="0" w:line="240" w:lineRule="auto"/>
              <w:rPr>
                <w:rFonts w:ascii="Arial" w:hAnsi="Arial"/>
              </w:rPr>
            </w:pPr>
            <w:r w:rsidRPr="00B108FF">
              <w:rPr>
                <w:rFonts w:ascii="Arial" w:hAnsi="Arial"/>
                <w:color w:val="202428"/>
                <w:sz w:val="17"/>
              </w:rPr>
              <w:t>PAY-FR-014</w:t>
            </w:r>
          </w:p>
        </w:tc>
        <w:tc>
          <w:tcPr>
            <w:tcW w:w="936" w:type="dxa"/>
            <w:tcMar>
              <w:top w:w="90" w:type="dxa"/>
              <w:left w:w="90" w:type="dxa"/>
              <w:bottom w:w="90" w:type="dxa"/>
              <w:right w:w="90" w:type="dxa"/>
            </w:tcMar>
            <w:vAlign w:val="center"/>
          </w:tcPr>
          <w:p w14:paraId="162F0D05"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2613446C" w14:textId="77777777" w:rsidR="0063408E" w:rsidRPr="00B108FF" w:rsidRDefault="00000000">
            <w:pPr>
              <w:spacing w:after="0" w:line="240" w:lineRule="auto"/>
              <w:rPr>
                <w:rFonts w:ascii="Arial" w:hAnsi="Arial"/>
              </w:rPr>
            </w:pPr>
            <w:r w:rsidRPr="00B108FF">
              <w:rPr>
                <w:rFonts w:ascii="Arial" w:hAnsi="Arial"/>
                <w:color w:val="202428"/>
                <w:sz w:val="17"/>
              </w:rPr>
              <w:t>Apply configuration changes only after clicking on Update.</w:t>
            </w:r>
          </w:p>
        </w:tc>
        <w:tc>
          <w:tcPr>
            <w:tcW w:w="2952" w:type="dxa"/>
            <w:tcMar>
              <w:top w:w="90" w:type="dxa"/>
              <w:left w:w="90" w:type="dxa"/>
              <w:bottom w:w="90" w:type="dxa"/>
              <w:right w:w="90" w:type="dxa"/>
            </w:tcMar>
            <w:vAlign w:val="center"/>
          </w:tcPr>
          <w:p w14:paraId="4C34A146" w14:textId="77777777" w:rsidR="0063408E" w:rsidRPr="00B108FF" w:rsidRDefault="00000000">
            <w:pPr>
              <w:spacing w:after="0" w:line="240" w:lineRule="auto"/>
              <w:rPr>
                <w:rFonts w:ascii="Arial" w:hAnsi="Arial"/>
              </w:rPr>
            </w:pPr>
            <w:r w:rsidRPr="00B108FF">
              <w:rPr>
                <w:rFonts w:ascii="Arial" w:hAnsi="Arial"/>
                <w:color w:val="202428"/>
                <w:sz w:val="17"/>
              </w:rPr>
              <w:t>Unsaved changes do not affect the current valid configuration.</w:t>
            </w:r>
          </w:p>
        </w:tc>
      </w:tr>
      <w:tr w:rsidR="0063408E" w:rsidRPr="00B108FF" w14:paraId="766575CB" w14:textId="77777777">
        <w:trPr>
          <w:cantSplit/>
          <w:jc w:val="center"/>
        </w:trPr>
        <w:tc>
          <w:tcPr>
            <w:tcW w:w="1440" w:type="dxa"/>
            <w:tcMar>
              <w:top w:w="90" w:type="dxa"/>
              <w:left w:w="90" w:type="dxa"/>
              <w:bottom w:w="90" w:type="dxa"/>
              <w:right w:w="90" w:type="dxa"/>
            </w:tcMar>
            <w:vAlign w:val="center"/>
          </w:tcPr>
          <w:p w14:paraId="3AF5925B" w14:textId="77777777" w:rsidR="0063408E" w:rsidRPr="00B108FF" w:rsidRDefault="00000000">
            <w:pPr>
              <w:spacing w:after="0" w:line="240" w:lineRule="auto"/>
              <w:rPr>
                <w:rFonts w:ascii="Arial" w:hAnsi="Arial"/>
              </w:rPr>
            </w:pPr>
            <w:r w:rsidRPr="00B108FF">
              <w:rPr>
                <w:rFonts w:ascii="Arial" w:hAnsi="Arial"/>
                <w:color w:val="202428"/>
                <w:sz w:val="17"/>
              </w:rPr>
              <w:t>PAY-FR-015</w:t>
            </w:r>
          </w:p>
        </w:tc>
        <w:tc>
          <w:tcPr>
            <w:tcW w:w="936" w:type="dxa"/>
            <w:tcMar>
              <w:top w:w="90" w:type="dxa"/>
              <w:left w:w="90" w:type="dxa"/>
              <w:bottom w:w="90" w:type="dxa"/>
              <w:right w:w="90" w:type="dxa"/>
            </w:tcMar>
            <w:vAlign w:val="center"/>
          </w:tcPr>
          <w:p w14:paraId="79FC89BE"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683D324F" w14:textId="77777777" w:rsidR="0063408E" w:rsidRPr="00B108FF" w:rsidRDefault="00000000">
            <w:pPr>
              <w:spacing w:after="0" w:line="240" w:lineRule="auto"/>
              <w:rPr>
                <w:rFonts w:ascii="Arial" w:hAnsi="Arial"/>
              </w:rPr>
            </w:pPr>
            <w:r w:rsidRPr="00B108FF">
              <w:rPr>
                <w:rFonts w:ascii="Arial" w:hAnsi="Arial"/>
                <w:color w:val="202428"/>
                <w:sz w:val="17"/>
              </w:rPr>
              <w:t>Disables the selection of configuration incomplete or unavailable Gateway.</w:t>
            </w:r>
          </w:p>
        </w:tc>
        <w:tc>
          <w:tcPr>
            <w:tcW w:w="2952" w:type="dxa"/>
            <w:tcMar>
              <w:top w:w="90" w:type="dxa"/>
              <w:left w:w="90" w:type="dxa"/>
              <w:bottom w:w="90" w:type="dxa"/>
              <w:right w:w="90" w:type="dxa"/>
            </w:tcMar>
            <w:vAlign w:val="center"/>
          </w:tcPr>
          <w:p w14:paraId="0EBFFD4F" w14:textId="77777777" w:rsidR="0063408E" w:rsidRPr="00B108FF" w:rsidRDefault="00000000">
            <w:pPr>
              <w:spacing w:after="0" w:line="240" w:lineRule="auto"/>
              <w:rPr>
                <w:rFonts w:ascii="Arial" w:hAnsi="Arial"/>
              </w:rPr>
            </w:pPr>
            <w:r w:rsidRPr="00B108FF">
              <w:rPr>
                <w:rFonts w:ascii="Arial" w:hAnsi="Arial"/>
                <w:color w:val="202428"/>
                <w:sz w:val="17"/>
              </w:rPr>
              <w:t>Page displays an optional reason.</w:t>
            </w:r>
          </w:p>
        </w:tc>
      </w:tr>
    </w:tbl>
    <w:p w14:paraId="2D64F27F" w14:textId="77777777" w:rsidR="0063408E" w:rsidRPr="00B108FF" w:rsidRDefault="0063408E">
      <w:pPr>
        <w:spacing w:after="20"/>
        <w:rPr>
          <w:rFonts w:ascii="Arial" w:hAnsi="Arial"/>
        </w:rPr>
      </w:pPr>
    </w:p>
    <w:p w14:paraId="14B7AE75" w14:textId="77777777" w:rsidR="007403A5" w:rsidRPr="00B108FF" w:rsidRDefault="007403A5">
      <w:pPr>
        <w:spacing w:after="20"/>
        <w:rPr>
          <w:rFonts w:ascii="Arial" w:hAnsi="Arial"/>
        </w:rPr>
      </w:pPr>
    </w:p>
    <w:p w14:paraId="65AC7A72" w14:textId="77777777" w:rsidR="0063408E" w:rsidRPr="00B108FF" w:rsidRDefault="00000000">
      <w:pPr>
        <w:pStyle w:val="21"/>
        <w:rPr>
          <w:rFonts w:ascii="Arial" w:hAnsi="Arial" w:cs="Arial"/>
        </w:rPr>
      </w:pPr>
      <w:bookmarkStart w:id="21" w:name="_Toc237654491"/>
      <w:r w:rsidRPr="00B108FF">
        <w:rPr>
          <w:rFonts w:ascii="Arial" w:eastAsia="Arial Unicode MS" w:hAnsi="Arial" w:cs="Arial"/>
        </w:rPr>
        <w:t>6.4 Gateway vouchers and auditing rules</w:t>
      </w:r>
      <w:bookmarkEnd w:id="21"/>
    </w:p>
    <w:tbl>
      <w:tblPr>
        <w:tblStyle w:val="aff1"/>
        <w:tblW w:w="0" w:type="auto"/>
        <w:jc w:val="center"/>
        <w:tblLayout w:type="fixed"/>
        <w:tblLook w:val="04A0" w:firstRow="1" w:lastRow="0" w:firstColumn="1" w:lastColumn="0" w:noHBand="0" w:noVBand="1"/>
      </w:tblPr>
      <w:tblGrid>
        <w:gridCol w:w="2304"/>
        <w:gridCol w:w="6768"/>
      </w:tblGrid>
      <w:tr w:rsidR="0063408E" w:rsidRPr="00B108FF" w14:paraId="3627F46A" w14:textId="77777777">
        <w:trPr>
          <w:cantSplit/>
          <w:tblHeader/>
          <w:jc w:val="center"/>
        </w:trPr>
        <w:tc>
          <w:tcPr>
            <w:tcW w:w="2304" w:type="dxa"/>
            <w:shd w:val="clear" w:color="auto" w:fill="DDEBF7"/>
            <w:tcMar>
              <w:top w:w="90" w:type="dxa"/>
              <w:left w:w="90" w:type="dxa"/>
              <w:bottom w:w="90" w:type="dxa"/>
              <w:right w:w="90" w:type="dxa"/>
            </w:tcMar>
          </w:tcPr>
          <w:p w14:paraId="24E24D3E" w14:textId="77777777" w:rsidR="0063408E" w:rsidRPr="00B108FF" w:rsidRDefault="00000000">
            <w:pPr>
              <w:spacing w:after="0" w:line="240" w:lineRule="auto"/>
              <w:jc w:val="center"/>
              <w:rPr>
                <w:rFonts w:ascii="Arial" w:hAnsi="Arial"/>
              </w:rPr>
            </w:pPr>
            <w:r w:rsidRPr="00B108FF">
              <w:rPr>
                <w:rFonts w:ascii="Arial" w:hAnsi="Arial"/>
                <w:b/>
                <w:sz w:val="17"/>
              </w:rPr>
              <w:t xml:space="preserve">Field / </w:t>
            </w:r>
            <w:proofErr w:type="spellStart"/>
            <w:r w:rsidRPr="00B108FF">
              <w:rPr>
                <w:rFonts w:ascii="Arial" w:hAnsi="Arial"/>
                <w:b/>
                <w:sz w:val="17"/>
              </w:rPr>
              <w:t>Behaviour</w:t>
            </w:r>
            <w:proofErr w:type="spellEnd"/>
          </w:p>
        </w:tc>
        <w:tc>
          <w:tcPr>
            <w:tcW w:w="6768" w:type="dxa"/>
            <w:shd w:val="clear" w:color="auto" w:fill="DDEBF7"/>
            <w:tcMar>
              <w:top w:w="90" w:type="dxa"/>
              <w:left w:w="90" w:type="dxa"/>
              <w:bottom w:w="90" w:type="dxa"/>
              <w:right w:w="90" w:type="dxa"/>
            </w:tcMar>
          </w:tcPr>
          <w:p w14:paraId="18BA1799" w14:textId="77777777" w:rsidR="0063408E" w:rsidRPr="00B108FF" w:rsidRDefault="00000000">
            <w:pPr>
              <w:spacing w:after="0" w:line="240" w:lineRule="auto"/>
              <w:jc w:val="center"/>
              <w:rPr>
                <w:rFonts w:ascii="Arial" w:hAnsi="Arial"/>
              </w:rPr>
            </w:pPr>
            <w:r w:rsidRPr="00B108FF">
              <w:rPr>
                <w:rFonts w:ascii="Arial" w:hAnsi="Arial"/>
                <w:b/>
                <w:sz w:val="17"/>
              </w:rPr>
              <w:t>Rule</w:t>
            </w:r>
          </w:p>
        </w:tc>
      </w:tr>
      <w:tr w:rsidR="0063408E" w:rsidRPr="00B108FF" w14:paraId="45D5EB36" w14:textId="77777777">
        <w:trPr>
          <w:cantSplit/>
          <w:jc w:val="center"/>
        </w:trPr>
        <w:tc>
          <w:tcPr>
            <w:tcW w:w="2304" w:type="dxa"/>
            <w:tcMar>
              <w:top w:w="90" w:type="dxa"/>
              <w:left w:w="90" w:type="dxa"/>
              <w:bottom w:w="90" w:type="dxa"/>
              <w:right w:w="90" w:type="dxa"/>
            </w:tcMar>
            <w:vAlign w:val="center"/>
          </w:tcPr>
          <w:p w14:paraId="35D86A50" w14:textId="77777777" w:rsidR="0063408E" w:rsidRPr="00B108FF" w:rsidRDefault="00000000">
            <w:pPr>
              <w:spacing w:after="0" w:line="240" w:lineRule="auto"/>
              <w:rPr>
                <w:rFonts w:ascii="Arial" w:hAnsi="Arial"/>
              </w:rPr>
            </w:pPr>
            <w:r w:rsidRPr="00B108FF">
              <w:rPr>
                <w:rFonts w:ascii="Arial" w:hAnsi="Arial"/>
                <w:color w:val="202428"/>
                <w:sz w:val="17"/>
              </w:rPr>
              <w:t>Gateway Type</w:t>
            </w:r>
          </w:p>
        </w:tc>
        <w:tc>
          <w:tcPr>
            <w:tcW w:w="6768" w:type="dxa"/>
            <w:tcMar>
              <w:top w:w="90" w:type="dxa"/>
              <w:left w:w="90" w:type="dxa"/>
              <w:bottom w:w="90" w:type="dxa"/>
              <w:right w:w="90" w:type="dxa"/>
            </w:tcMar>
            <w:vAlign w:val="center"/>
          </w:tcPr>
          <w:p w14:paraId="4A7356CE" w14:textId="77777777" w:rsidR="0063408E" w:rsidRPr="00B108FF" w:rsidRDefault="00000000">
            <w:pPr>
              <w:spacing w:after="0" w:line="240" w:lineRule="auto"/>
              <w:rPr>
                <w:rFonts w:ascii="Arial" w:hAnsi="Arial"/>
              </w:rPr>
            </w:pPr>
            <w:r w:rsidRPr="00B108FF">
              <w:rPr>
                <w:rFonts w:ascii="Arial" w:hAnsi="Arial"/>
                <w:color w:val="202428"/>
                <w:sz w:val="17"/>
              </w:rPr>
              <w:t>Use stable service provider codes, such as STRIPE.</w:t>
            </w:r>
          </w:p>
        </w:tc>
      </w:tr>
      <w:tr w:rsidR="0063408E" w:rsidRPr="00B108FF" w14:paraId="500D45F5" w14:textId="77777777">
        <w:trPr>
          <w:cantSplit/>
          <w:jc w:val="center"/>
        </w:trPr>
        <w:tc>
          <w:tcPr>
            <w:tcW w:w="2304" w:type="dxa"/>
            <w:tcMar>
              <w:top w:w="90" w:type="dxa"/>
              <w:left w:w="90" w:type="dxa"/>
              <w:bottom w:w="90" w:type="dxa"/>
              <w:right w:w="90" w:type="dxa"/>
            </w:tcMar>
            <w:vAlign w:val="center"/>
          </w:tcPr>
          <w:p w14:paraId="3AAD504F" w14:textId="77777777" w:rsidR="0063408E" w:rsidRPr="00B108FF" w:rsidRDefault="00000000">
            <w:pPr>
              <w:spacing w:after="0" w:line="240" w:lineRule="auto"/>
              <w:rPr>
                <w:rFonts w:ascii="Arial" w:hAnsi="Arial"/>
              </w:rPr>
            </w:pPr>
            <w:r w:rsidRPr="00B108FF">
              <w:rPr>
                <w:rFonts w:ascii="Arial" w:hAnsi="Arial"/>
                <w:color w:val="202428"/>
                <w:sz w:val="17"/>
              </w:rPr>
              <w:t>Gateway Name</w:t>
            </w:r>
          </w:p>
        </w:tc>
        <w:tc>
          <w:tcPr>
            <w:tcW w:w="6768" w:type="dxa"/>
            <w:tcMar>
              <w:top w:w="90" w:type="dxa"/>
              <w:left w:w="90" w:type="dxa"/>
              <w:bottom w:w="90" w:type="dxa"/>
              <w:right w:w="90" w:type="dxa"/>
            </w:tcMar>
            <w:vAlign w:val="center"/>
          </w:tcPr>
          <w:p w14:paraId="25EEAA70" w14:textId="77777777" w:rsidR="0063408E" w:rsidRPr="00B108FF" w:rsidRDefault="00000000">
            <w:pPr>
              <w:spacing w:after="0" w:line="240" w:lineRule="auto"/>
              <w:rPr>
                <w:rFonts w:ascii="Arial" w:hAnsi="Arial"/>
              </w:rPr>
            </w:pPr>
            <w:r w:rsidRPr="00B108FF">
              <w:rPr>
                <w:rFonts w:ascii="Arial" w:hAnsi="Arial"/>
                <w:color w:val="202428"/>
                <w:sz w:val="17"/>
              </w:rPr>
              <w:t>Saves the display name defined by the administrator.</w:t>
            </w:r>
          </w:p>
        </w:tc>
      </w:tr>
      <w:tr w:rsidR="0063408E" w:rsidRPr="00B108FF" w14:paraId="4A9ED782" w14:textId="77777777">
        <w:trPr>
          <w:cantSplit/>
          <w:jc w:val="center"/>
        </w:trPr>
        <w:tc>
          <w:tcPr>
            <w:tcW w:w="2304" w:type="dxa"/>
            <w:tcMar>
              <w:top w:w="90" w:type="dxa"/>
              <w:left w:w="90" w:type="dxa"/>
              <w:bottom w:w="90" w:type="dxa"/>
              <w:right w:w="90" w:type="dxa"/>
            </w:tcMar>
            <w:vAlign w:val="center"/>
          </w:tcPr>
          <w:p w14:paraId="2841957B" w14:textId="77777777" w:rsidR="0063408E" w:rsidRPr="00B108FF" w:rsidRDefault="00000000">
            <w:pPr>
              <w:spacing w:after="0" w:line="240" w:lineRule="auto"/>
              <w:rPr>
                <w:rFonts w:ascii="Arial" w:hAnsi="Arial"/>
              </w:rPr>
            </w:pPr>
            <w:r w:rsidRPr="00B108FF">
              <w:rPr>
                <w:rFonts w:ascii="Arial" w:hAnsi="Arial"/>
                <w:color w:val="202428"/>
                <w:sz w:val="17"/>
              </w:rPr>
              <w:t>Publishable Key</w:t>
            </w:r>
          </w:p>
        </w:tc>
        <w:tc>
          <w:tcPr>
            <w:tcW w:w="6768" w:type="dxa"/>
            <w:tcMar>
              <w:top w:w="90" w:type="dxa"/>
              <w:left w:w="90" w:type="dxa"/>
              <w:bottom w:w="90" w:type="dxa"/>
              <w:right w:w="90" w:type="dxa"/>
            </w:tcMar>
            <w:vAlign w:val="center"/>
          </w:tcPr>
          <w:p w14:paraId="7710627A" w14:textId="77777777" w:rsidR="0063408E" w:rsidRPr="00B108FF" w:rsidRDefault="00000000">
            <w:pPr>
              <w:spacing w:after="0" w:line="240" w:lineRule="auto"/>
              <w:rPr>
                <w:rFonts w:ascii="Arial" w:hAnsi="Arial"/>
              </w:rPr>
            </w:pPr>
            <w:r w:rsidRPr="00B108FF">
              <w:rPr>
                <w:rFonts w:ascii="Arial" w:hAnsi="Arial"/>
                <w:color w:val="202428"/>
                <w:sz w:val="17"/>
              </w:rPr>
              <w:t>Safe storage; display is confirmed by security assessment.</w:t>
            </w:r>
          </w:p>
        </w:tc>
      </w:tr>
      <w:tr w:rsidR="0063408E" w:rsidRPr="00B108FF" w14:paraId="03E04A6A" w14:textId="77777777">
        <w:trPr>
          <w:cantSplit/>
          <w:jc w:val="center"/>
        </w:trPr>
        <w:tc>
          <w:tcPr>
            <w:tcW w:w="2304" w:type="dxa"/>
            <w:tcMar>
              <w:top w:w="90" w:type="dxa"/>
              <w:left w:w="90" w:type="dxa"/>
              <w:bottom w:w="90" w:type="dxa"/>
              <w:right w:w="90" w:type="dxa"/>
            </w:tcMar>
            <w:vAlign w:val="center"/>
          </w:tcPr>
          <w:p w14:paraId="4ABE735D" w14:textId="77777777" w:rsidR="0063408E" w:rsidRPr="00B108FF" w:rsidRDefault="00000000">
            <w:pPr>
              <w:spacing w:after="0" w:line="240" w:lineRule="auto"/>
              <w:rPr>
                <w:rFonts w:ascii="Arial" w:hAnsi="Arial"/>
              </w:rPr>
            </w:pPr>
            <w:r w:rsidRPr="00B108FF">
              <w:rPr>
                <w:rFonts w:ascii="Arial" w:hAnsi="Arial"/>
                <w:color w:val="202428"/>
                <w:sz w:val="17"/>
              </w:rPr>
              <w:t>Secret Key</w:t>
            </w:r>
          </w:p>
        </w:tc>
        <w:tc>
          <w:tcPr>
            <w:tcW w:w="6768" w:type="dxa"/>
            <w:tcMar>
              <w:top w:w="90" w:type="dxa"/>
              <w:left w:w="90" w:type="dxa"/>
              <w:bottom w:w="90" w:type="dxa"/>
              <w:right w:w="90" w:type="dxa"/>
            </w:tcMar>
            <w:vAlign w:val="center"/>
          </w:tcPr>
          <w:p w14:paraId="075C8829" w14:textId="77777777" w:rsidR="0063408E" w:rsidRPr="00B108FF" w:rsidRDefault="00000000">
            <w:pPr>
              <w:spacing w:after="0" w:line="240" w:lineRule="auto"/>
              <w:rPr>
                <w:rFonts w:ascii="Arial" w:hAnsi="Arial"/>
              </w:rPr>
            </w:pPr>
            <w:r w:rsidRPr="00B108FF">
              <w:rPr>
                <w:rFonts w:ascii="Arial" w:hAnsi="Arial"/>
                <w:color w:val="202428"/>
                <w:sz w:val="17"/>
              </w:rPr>
              <w:t>Encrypted saving; not writing logs; not returning browsers.</w:t>
            </w:r>
          </w:p>
        </w:tc>
      </w:tr>
      <w:tr w:rsidR="0063408E" w:rsidRPr="00B108FF" w14:paraId="5817B0A0" w14:textId="77777777">
        <w:trPr>
          <w:cantSplit/>
          <w:jc w:val="center"/>
        </w:trPr>
        <w:tc>
          <w:tcPr>
            <w:tcW w:w="2304" w:type="dxa"/>
            <w:tcMar>
              <w:top w:w="90" w:type="dxa"/>
              <w:left w:w="90" w:type="dxa"/>
              <w:bottom w:w="90" w:type="dxa"/>
              <w:right w:w="90" w:type="dxa"/>
            </w:tcMar>
            <w:vAlign w:val="center"/>
          </w:tcPr>
          <w:p w14:paraId="4E937CDA" w14:textId="77777777" w:rsidR="0063408E" w:rsidRPr="00B108FF" w:rsidRDefault="00000000">
            <w:pPr>
              <w:spacing w:after="0" w:line="240" w:lineRule="auto"/>
              <w:rPr>
                <w:rFonts w:ascii="Arial" w:hAnsi="Arial"/>
              </w:rPr>
            </w:pPr>
            <w:r w:rsidRPr="00B108FF">
              <w:rPr>
                <w:rFonts w:ascii="Arial" w:hAnsi="Arial"/>
                <w:color w:val="202428"/>
                <w:sz w:val="17"/>
              </w:rPr>
              <w:t>Redirect URL</w:t>
            </w:r>
          </w:p>
        </w:tc>
        <w:tc>
          <w:tcPr>
            <w:tcW w:w="6768" w:type="dxa"/>
            <w:tcMar>
              <w:top w:w="90" w:type="dxa"/>
              <w:left w:w="90" w:type="dxa"/>
              <w:bottom w:w="90" w:type="dxa"/>
              <w:right w:w="90" w:type="dxa"/>
            </w:tcMar>
            <w:vAlign w:val="center"/>
          </w:tcPr>
          <w:p w14:paraId="0B29A7D1" w14:textId="77777777" w:rsidR="0063408E" w:rsidRPr="00B108FF" w:rsidRDefault="00000000">
            <w:pPr>
              <w:spacing w:after="0" w:line="240" w:lineRule="auto"/>
              <w:rPr>
                <w:rFonts w:ascii="Arial" w:hAnsi="Arial"/>
              </w:rPr>
            </w:pPr>
            <w:r w:rsidRPr="00B108FF">
              <w:rPr>
                <w:rFonts w:ascii="Arial" w:hAnsi="Arial"/>
                <w:color w:val="202428"/>
                <w:sz w:val="17"/>
              </w:rPr>
              <w:t>Validate by environment and HTTPS white list.</w:t>
            </w:r>
          </w:p>
        </w:tc>
      </w:tr>
      <w:tr w:rsidR="0063408E" w:rsidRPr="00B108FF" w14:paraId="533E1638" w14:textId="77777777">
        <w:trPr>
          <w:cantSplit/>
          <w:jc w:val="center"/>
        </w:trPr>
        <w:tc>
          <w:tcPr>
            <w:tcW w:w="2304" w:type="dxa"/>
            <w:tcMar>
              <w:top w:w="90" w:type="dxa"/>
              <w:left w:w="90" w:type="dxa"/>
              <w:bottom w:w="90" w:type="dxa"/>
              <w:right w:w="90" w:type="dxa"/>
            </w:tcMar>
            <w:vAlign w:val="center"/>
          </w:tcPr>
          <w:p w14:paraId="1FDFD0B4" w14:textId="77777777" w:rsidR="0063408E" w:rsidRPr="00B108FF" w:rsidRDefault="00000000">
            <w:pPr>
              <w:spacing w:after="0" w:line="240" w:lineRule="auto"/>
              <w:rPr>
                <w:rFonts w:ascii="Arial" w:hAnsi="Arial"/>
              </w:rPr>
            </w:pPr>
            <w:r w:rsidRPr="00B108FF">
              <w:rPr>
                <w:rFonts w:ascii="Arial" w:hAnsi="Arial"/>
                <w:color w:val="202428"/>
                <w:sz w:val="17"/>
              </w:rPr>
              <w:t>Header Image</w:t>
            </w:r>
          </w:p>
        </w:tc>
        <w:tc>
          <w:tcPr>
            <w:tcW w:w="6768" w:type="dxa"/>
            <w:tcMar>
              <w:top w:w="90" w:type="dxa"/>
              <w:left w:w="90" w:type="dxa"/>
              <w:bottom w:w="90" w:type="dxa"/>
              <w:right w:w="90" w:type="dxa"/>
            </w:tcMar>
            <w:vAlign w:val="center"/>
          </w:tcPr>
          <w:p w14:paraId="6856566A" w14:textId="77777777" w:rsidR="0063408E" w:rsidRPr="00B108FF" w:rsidRDefault="00000000">
            <w:pPr>
              <w:spacing w:after="0" w:line="240" w:lineRule="auto"/>
              <w:rPr>
                <w:rFonts w:ascii="Arial" w:hAnsi="Arial"/>
              </w:rPr>
            </w:pPr>
            <w:r w:rsidRPr="00B108FF">
              <w:rPr>
                <w:rFonts w:ascii="Arial" w:hAnsi="Arial"/>
                <w:color w:val="202428"/>
                <w:sz w:val="17"/>
              </w:rPr>
              <w:t>Saves references to managed media files.</w:t>
            </w:r>
          </w:p>
        </w:tc>
      </w:tr>
      <w:tr w:rsidR="0063408E" w:rsidRPr="00B108FF" w14:paraId="303832C5" w14:textId="77777777">
        <w:trPr>
          <w:cantSplit/>
          <w:jc w:val="center"/>
        </w:trPr>
        <w:tc>
          <w:tcPr>
            <w:tcW w:w="2304" w:type="dxa"/>
            <w:tcMar>
              <w:top w:w="90" w:type="dxa"/>
              <w:left w:w="90" w:type="dxa"/>
              <w:bottom w:w="90" w:type="dxa"/>
              <w:right w:w="90" w:type="dxa"/>
            </w:tcMar>
            <w:vAlign w:val="center"/>
          </w:tcPr>
          <w:p w14:paraId="0FE749E6" w14:textId="77777777" w:rsidR="0063408E" w:rsidRPr="00B108FF" w:rsidRDefault="00000000">
            <w:pPr>
              <w:spacing w:after="0" w:line="240" w:lineRule="auto"/>
              <w:rPr>
                <w:rFonts w:ascii="Arial" w:hAnsi="Arial"/>
              </w:rPr>
            </w:pPr>
            <w:r w:rsidRPr="00B108FF">
              <w:rPr>
                <w:rFonts w:ascii="Arial" w:hAnsi="Arial"/>
                <w:color w:val="202428"/>
                <w:sz w:val="17"/>
              </w:rPr>
              <w:t>Audit information</w:t>
            </w:r>
          </w:p>
        </w:tc>
        <w:tc>
          <w:tcPr>
            <w:tcW w:w="6768" w:type="dxa"/>
            <w:tcMar>
              <w:top w:w="90" w:type="dxa"/>
              <w:left w:w="90" w:type="dxa"/>
              <w:bottom w:w="90" w:type="dxa"/>
              <w:right w:w="90" w:type="dxa"/>
            </w:tcMar>
            <w:vAlign w:val="center"/>
          </w:tcPr>
          <w:p w14:paraId="370AB115" w14:textId="77777777" w:rsidR="0063408E" w:rsidRPr="00B108FF" w:rsidRDefault="00000000">
            <w:pPr>
              <w:spacing w:after="0" w:line="240" w:lineRule="auto"/>
              <w:rPr>
                <w:rFonts w:ascii="Arial" w:hAnsi="Arial"/>
              </w:rPr>
            </w:pPr>
            <w:r w:rsidRPr="00B108FF">
              <w:rPr>
                <w:rFonts w:ascii="Arial" w:hAnsi="Arial"/>
                <w:color w:val="202428"/>
                <w:sz w:val="17"/>
              </w:rPr>
              <w:t>Records the creation time/ update, operator and non-sensitive field changes.</w:t>
            </w:r>
          </w:p>
        </w:tc>
      </w:tr>
    </w:tbl>
    <w:p w14:paraId="7700759F" w14:textId="749506FA" w:rsidR="0063408E" w:rsidRPr="00B108FF" w:rsidRDefault="00B108FF" w:rsidP="00AC2749">
      <w:pPr>
        <w:pStyle w:val="1"/>
        <w:rPr>
          <w:rFonts w:ascii="Arial" w:hAnsi="Arial" w:cs="Arial"/>
        </w:rPr>
      </w:pPr>
      <w:bookmarkStart w:id="22" w:name="_Toc237654492"/>
      <w:r w:rsidRPr="00B108FF">
        <w:rPr>
          <w:rFonts w:ascii="Arial" w:eastAsia="Arial Unicode MS" w:hAnsi="Arial" w:cs="Arial"/>
        </w:rPr>
        <w:t xml:space="preserve">7. </w:t>
      </w:r>
      <w:r w:rsidR="00000000" w:rsidRPr="00B108FF">
        <w:rPr>
          <w:rFonts w:ascii="Arial" w:eastAsia="Arial Unicode MS" w:hAnsi="Arial" w:cs="Arial"/>
        </w:rPr>
        <w:t>Functional requirements - Stripe payments Page</w:t>
      </w:r>
      <w:bookmarkEnd w:id="22"/>
    </w:p>
    <w:p w14:paraId="67AD4E98" w14:textId="77777777" w:rsidR="0063408E" w:rsidRPr="00B108FF" w:rsidRDefault="00000000">
      <w:pPr>
        <w:pStyle w:val="21"/>
        <w:rPr>
          <w:rFonts w:ascii="Arial" w:hAnsi="Arial" w:cs="Arial"/>
        </w:rPr>
      </w:pPr>
      <w:bookmarkStart w:id="23" w:name="_Toc237654493"/>
      <w:r w:rsidRPr="00B108FF">
        <w:rPr>
          <w:rFonts w:ascii="Arial" w:eastAsia="Arial Unicode MS" w:hAnsi="Arial" w:cs="Arial"/>
        </w:rPr>
        <w:t>7.1 Checkout Session Create and Jump</w:t>
      </w:r>
      <w:bookmarkEnd w:id="23"/>
    </w:p>
    <w:tbl>
      <w:tblPr>
        <w:tblStyle w:val="aff1"/>
        <w:tblW w:w="0" w:type="auto"/>
        <w:jc w:val="center"/>
        <w:tblLayout w:type="fixed"/>
        <w:tblLook w:val="04A0" w:firstRow="1" w:lastRow="0" w:firstColumn="1" w:lastColumn="0" w:noHBand="0" w:noVBand="1"/>
      </w:tblPr>
      <w:tblGrid>
        <w:gridCol w:w="1440"/>
        <w:gridCol w:w="936"/>
        <w:gridCol w:w="4464"/>
        <w:gridCol w:w="2952"/>
      </w:tblGrid>
      <w:tr w:rsidR="0063408E" w:rsidRPr="00B108FF" w14:paraId="1026CAA1" w14:textId="77777777">
        <w:trPr>
          <w:cantSplit/>
          <w:tblHeader/>
          <w:jc w:val="center"/>
        </w:trPr>
        <w:tc>
          <w:tcPr>
            <w:tcW w:w="1440" w:type="dxa"/>
            <w:shd w:val="clear" w:color="auto" w:fill="DDEBF7"/>
            <w:tcMar>
              <w:top w:w="90" w:type="dxa"/>
              <w:left w:w="90" w:type="dxa"/>
              <w:bottom w:w="90" w:type="dxa"/>
              <w:right w:w="90" w:type="dxa"/>
            </w:tcMar>
          </w:tcPr>
          <w:p w14:paraId="7EAD0464" w14:textId="77777777" w:rsidR="0063408E" w:rsidRPr="00B108FF" w:rsidRDefault="00000000">
            <w:pPr>
              <w:spacing w:after="0" w:line="240" w:lineRule="auto"/>
              <w:jc w:val="center"/>
              <w:rPr>
                <w:rFonts w:ascii="Arial" w:hAnsi="Arial"/>
              </w:rPr>
            </w:pPr>
            <w:r w:rsidRPr="00B108FF">
              <w:rPr>
                <w:rFonts w:ascii="Arial" w:hAnsi="Arial"/>
                <w:b/>
                <w:sz w:val="17"/>
              </w:rPr>
              <w:t>Requirement Number</w:t>
            </w:r>
          </w:p>
        </w:tc>
        <w:tc>
          <w:tcPr>
            <w:tcW w:w="936" w:type="dxa"/>
            <w:shd w:val="clear" w:color="auto" w:fill="DDEBF7"/>
            <w:tcMar>
              <w:top w:w="90" w:type="dxa"/>
              <w:left w:w="90" w:type="dxa"/>
              <w:bottom w:w="90" w:type="dxa"/>
              <w:right w:w="90" w:type="dxa"/>
            </w:tcMar>
          </w:tcPr>
          <w:p w14:paraId="4E8E751A" w14:textId="77777777" w:rsidR="0063408E" w:rsidRPr="00B108FF" w:rsidRDefault="00000000">
            <w:pPr>
              <w:spacing w:after="0" w:line="240" w:lineRule="auto"/>
              <w:jc w:val="center"/>
              <w:rPr>
                <w:rFonts w:ascii="Arial" w:hAnsi="Arial"/>
              </w:rPr>
            </w:pPr>
            <w:r w:rsidRPr="00B108FF">
              <w:rPr>
                <w:rFonts w:ascii="Arial" w:hAnsi="Arial"/>
                <w:b/>
                <w:sz w:val="17"/>
              </w:rPr>
              <w:t>Priority</w:t>
            </w:r>
          </w:p>
        </w:tc>
        <w:tc>
          <w:tcPr>
            <w:tcW w:w="4464" w:type="dxa"/>
            <w:shd w:val="clear" w:color="auto" w:fill="DDEBF7"/>
            <w:tcMar>
              <w:top w:w="90" w:type="dxa"/>
              <w:left w:w="90" w:type="dxa"/>
              <w:bottom w:w="90" w:type="dxa"/>
              <w:right w:w="90" w:type="dxa"/>
            </w:tcMar>
          </w:tcPr>
          <w:p w14:paraId="4A2F3B30" w14:textId="77777777" w:rsidR="0063408E" w:rsidRPr="00B108FF" w:rsidRDefault="00000000">
            <w:pPr>
              <w:spacing w:after="0" w:line="240" w:lineRule="auto"/>
              <w:jc w:val="center"/>
              <w:rPr>
                <w:rFonts w:ascii="Arial" w:hAnsi="Arial"/>
              </w:rPr>
            </w:pPr>
            <w:r w:rsidRPr="00B108FF">
              <w:rPr>
                <w:rFonts w:ascii="Arial" w:hAnsi="Arial"/>
                <w:b/>
                <w:sz w:val="17"/>
              </w:rPr>
              <w:t>Requirements</w:t>
            </w:r>
          </w:p>
        </w:tc>
        <w:tc>
          <w:tcPr>
            <w:tcW w:w="2952" w:type="dxa"/>
            <w:shd w:val="clear" w:color="auto" w:fill="DDEBF7"/>
            <w:tcMar>
              <w:top w:w="90" w:type="dxa"/>
              <w:left w:w="90" w:type="dxa"/>
              <w:bottom w:w="90" w:type="dxa"/>
              <w:right w:w="90" w:type="dxa"/>
            </w:tcMar>
          </w:tcPr>
          <w:p w14:paraId="10FE8AFD" w14:textId="77777777" w:rsidR="0063408E" w:rsidRPr="00B108FF" w:rsidRDefault="00000000">
            <w:pPr>
              <w:spacing w:after="0" w:line="240" w:lineRule="auto"/>
              <w:jc w:val="center"/>
              <w:rPr>
                <w:rFonts w:ascii="Arial" w:hAnsi="Arial"/>
              </w:rPr>
            </w:pPr>
            <w:r w:rsidRPr="00B108FF">
              <w:rPr>
                <w:rFonts w:ascii="Arial" w:hAnsi="Arial"/>
                <w:b/>
                <w:sz w:val="17"/>
              </w:rPr>
              <w:t>Receiving and Inspection Point</w:t>
            </w:r>
          </w:p>
        </w:tc>
      </w:tr>
      <w:tr w:rsidR="0063408E" w:rsidRPr="00B108FF" w14:paraId="69FD0B9F" w14:textId="77777777">
        <w:trPr>
          <w:cantSplit/>
          <w:jc w:val="center"/>
        </w:trPr>
        <w:tc>
          <w:tcPr>
            <w:tcW w:w="1440" w:type="dxa"/>
            <w:tcMar>
              <w:top w:w="90" w:type="dxa"/>
              <w:left w:w="90" w:type="dxa"/>
              <w:bottom w:w="90" w:type="dxa"/>
              <w:right w:w="90" w:type="dxa"/>
            </w:tcMar>
            <w:vAlign w:val="center"/>
          </w:tcPr>
          <w:p w14:paraId="3B38373D" w14:textId="77777777" w:rsidR="0063408E" w:rsidRPr="00B108FF" w:rsidRDefault="00000000">
            <w:pPr>
              <w:spacing w:after="0" w:line="240" w:lineRule="auto"/>
              <w:rPr>
                <w:rFonts w:ascii="Arial" w:hAnsi="Arial"/>
              </w:rPr>
            </w:pPr>
            <w:r w:rsidRPr="00B108FF">
              <w:rPr>
                <w:rFonts w:ascii="Arial" w:hAnsi="Arial"/>
                <w:color w:val="202428"/>
                <w:sz w:val="17"/>
              </w:rPr>
              <w:t>PAY-FR-016</w:t>
            </w:r>
          </w:p>
        </w:tc>
        <w:tc>
          <w:tcPr>
            <w:tcW w:w="936" w:type="dxa"/>
            <w:tcMar>
              <w:top w:w="90" w:type="dxa"/>
              <w:left w:w="90" w:type="dxa"/>
              <w:bottom w:w="90" w:type="dxa"/>
              <w:right w:w="90" w:type="dxa"/>
            </w:tcMar>
            <w:vAlign w:val="center"/>
          </w:tcPr>
          <w:p w14:paraId="76ABF433"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3DC44EF3" w14:textId="77777777" w:rsidR="0063408E" w:rsidRPr="00B108FF" w:rsidRDefault="00000000">
            <w:pPr>
              <w:spacing w:after="0" w:line="240" w:lineRule="auto"/>
              <w:rPr>
                <w:rFonts w:ascii="Arial" w:hAnsi="Arial"/>
              </w:rPr>
            </w:pPr>
            <w:r w:rsidRPr="00B108FF">
              <w:rPr>
                <w:rFonts w:ascii="Arial" w:hAnsi="Arial"/>
                <w:color w:val="202428"/>
                <w:sz w:val="17"/>
              </w:rPr>
              <w:t>After the student click Pay, Payment Management accepts the selected Plan and associated LG Order.</w:t>
            </w:r>
          </w:p>
        </w:tc>
        <w:tc>
          <w:tcPr>
            <w:tcW w:w="2952" w:type="dxa"/>
            <w:tcMar>
              <w:top w:w="90" w:type="dxa"/>
              <w:left w:w="90" w:type="dxa"/>
              <w:bottom w:w="90" w:type="dxa"/>
              <w:right w:w="90" w:type="dxa"/>
            </w:tcMar>
            <w:vAlign w:val="center"/>
          </w:tcPr>
          <w:p w14:paraId="2F1594DF" w14:textId="77777777" w:rsidR="0063408E" w:rsidRPr="00B108FF" w:rsidRDefault="00000000">
            <w:pPr>
              <w:spacing w:after="0" w:line="240" w:lineRule="auto"/>
              <w:rPr>
                <w:rFonts w:ascii="Arial" w:hAnsi="Arial"/>
              </w:rPr>
            </w:pPr>
            <w:r w:rsidRPr="00B108FF">
              <w:rPr>
                <w:rFonts w:ascii="Arial" w:hAnsi="Arial"/>
                <w:color w:val="202428"/>
                <w:sz w:val="17"/>
              </w:rPr>
              <w:t>Service-end recalibration of Plan, amount, currency and Stripe Price maps.</w:t>
            </w:r>
          </w:p>
        </w:tc>
      </w:tr>
      <w:tr w:rsidR="0063408E" w:rsidRPr="00B108FF" w14:paraId="2410EA5E" w14:textId="77777777">
        <w:trPr>
          <w:cantSplit/>
          <w:jc w:val="center"/>
        </w:trPr>
        <w:tc>
          <w:tcPr>
            <w:tcW w:w="1440" w:type="dxa"/>
            <w:tcMar>
              <w:top w:w="90" w:type="dxa"/>
              <w:left w:w="90" w:type="dxa"/>
              <w:bottom w:w="90" w:type="dxa"/>
              <w:right w:w="90" w:type="dxa"/>
            </w:tcMar>
            <w:vAlign w:val="center"/>
          </w:tcPr>
          <w:p w14:paraId="2BB3C015" w14:textId="77777777" w:rsidR="0063408E" w:rsidRPr="00B108FF" w:rsidRDefault="00000000">
            <w:pPr>
              <w:spacing w:after="0" w:line="240" w:lineRule="auto"/>
              <w:rPr>
                <w:rFonts w:ascii="Arial" w:hAnsi="Arial"/>
              </w:rPr>
            </w:pPr>
            <w:r w:rsidRPr="00B108FF">
              <w:rPr>
                <w:rFonts w:ascii="Arial" w:hAnsi="Arial"/>
                <w:color w:val="202428"/>
                <w:sz w:val="17"/>
              </w:rPr>
              <w:t>PAY-FR-017</w:t>
            </w:r>
          </w:p>
        </w:tc>
        <w:tc>
          <w:tcPr>
            <w:tcW w:w="936" w:type="dxa"/>
            <w:tcMar>
              <w:top w:w="90" w:type="dxa"/>
              <w:left w:w="90" w:type="dxa"/>
              <w:bottom w:w="90" w:type="dxa"/>
              <w:right w:w="90" w:type="dxa"/>
            </w:tcMar>
            <w:vAlign w:val="center"/>
          </w:tcPr>
          <w:p w14:paraId="29DCBFFE"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14BE4F5D" w14:textId="77777777" w:rsidR="0063408E" w:rsidRPr="00B108FF" w:rsidRDefault="00000000">
            <w:pPr>
              <w:spacing w:after="0" w:line="240" w:lineRule="auto"/>
              <w:rPr>
                <w:rFonts w:ascii="Arial" w:hAnsi="Arial"/>
              </w:rPr>
            </w:pPr>
            <w:r w:rsidRPr="00B108FF">
              <w:rPr>
                <w:rFonts w:ascii="Arial" w:hAnsi="Arial"/>
                <w:color w:val="202428"/>
                <w:sz w:val="17"/>
              </w:rPr>
              <w:t>Use the current Gateway to create Stripe Checkout Session.</w:t>
            </w:r>
          </w:p>
        </w:tc>
        <w:tc>
          <w:tcPr>
            <w:tcW w:w="2952" w:type="dxa"/>
            <w:tcMar>
              <w:top w:w="90" w:type="dxa"/>
              <w:left w:w="90" w:type="dxa"/>
              <w:bottom w:w="90" w:type="dxa"/>
              <w:right w:w="90" w:type="dxa"/>
            </w:tcMar>
            <w:vAlign w:val="center"/>
          </w:tcPr>
          <w:p w14:paraId="63F75F53" w14:textId="77777777" w:rsidR="0063408E" w:rsidRPr="00B108FF" w:rsidRDefault="00000000">
            <w:pPr>
              <w:spacing w:after="0" w:line="240" w:lineRule="auto"/>
              <w:rPr>
                <w:rFonts w:ascii="Arial" w:hAnsi="Arial"/>
              </w:rPr>
            </w:pPr>
            <w:r w:rsidRPr="00B108FF">
              <w:rPr>
                <w:rFonts w:ascii="Arial" w:hAnsi="Arial"/>
                <w:color w:val="202428"/>
                <w:sz w:val="17"/>
              </w:rPr>
              <w:t>Use the correct Stripe account, Checkout Mode and Price.</w:t>
            </w:r>
          </w:p>
        </w:tc>
      </w:tr>
      <w:tr w:rsidR="0063408E" w:rsidRPr="00B108FF" w14:paraId="46AEB77A" w14:textId="77777777">
        <w:trPr>
          <w:cantSplit/>
          <w:jc w:val="center"/>
        </w:trPr>
        <w:tc>
          <w:tcPr>
            <w:tcW w:w="1440" w:type="dxa"/>
            <w:tcMar>
              <w:top w:w="90" w:type="dxa"/>
              <w:left w:w="90" w:type="dxa"/>
              <w:bottom w:w="90" w:type="dxa"/>
              <w:right w:w="90" w:type="dxa"/>
            </w:tcMar>
            <w:vAlign w:val="center"/>
          </w:tcPr>
          <w:p w14:paraId="37FBCB40" w14:textId="77777777" w:rsidR="0063408E" w:rsidRPr="00B108FF" w:rsidRDefault="00000000">
            <w:pPr>
              <w:spacing w:after="0" w:line="240" w:lineRule="auto"/>
              <w:rPr>
                <w:rFonts w:ascii="Arial" w:hAnsi="Arial"/>
              </w:rPr>
            </w:pPr>
            <w:r w:rsidRPr="00B108FF">
              <w:rPr>
                <w:rFonts w:ascii="Arial" w:hAnsi="Arial"/>
                <w:color w:val="202428"/>
                <w:sz w:val="17"/>
              </w:rPr>
              <w:t>PAY-FR-018</w:t>
            </w:r>
          </w:p>
        </w:tc>
        <w:tc>
          <w:tcPr>
            <w:tcW w:w="936" w:type="dxa"/>
            <w:tcMar>
              <w:top w:w="90" w:type="dxa"/>
              <w:left w:w="90" w:type="dxa"/>
              <w:bottom w:w="90" w:type="dxa"/>
              <w:right w:w="90" w:type="dxa"/>
            </w:tcMar>
            <w:vAlign w:val="center"/>
          </w:tcPr>
          <w:p w14:paraId="51B12B71"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14DC7C0C" w14:textId="77777777" w:rsidR="0063408E" w:rsidRPr="00B108FF" w:rsidRDefault="00000000">
            <w:pPr>
              <w:spacing w:after="0" w:line="240" w:lineRule="auto"/>
              <w:rPr>
                <w:rFonts w:ascii="Arial" w:hAnsi="Arial"/>
              </w:rPr>
            </w:pPr>
            <w:r w:rsidRPr="00B108FF">
              <w:rPr>
                <w:rFonts w:ascii="Arial" w:hAnsi="Arial"/>
                <w:color w:val="202428"/>
                <w:sz w:val="17"/>
              </w:rPr>
              <w:t>Writes business references such as LG Order ID to a permitted Stripe metadata.</w:t>
            </w:r>
          </w:p>
        </w:tc>
        <w:tc>
          <w:tcPr>
            <w:tcW w:w="2952" w:type="dxa"/>
            <w:tcMar>
              <w:top w:w="90" w:type="dxa"/>
              <w:left w:w="90" w:type="dxa"/>
              <w:bottom w:w="90" w:type="dxa"/>
              <w:right w:w="90" w:type="dxa"/>
            </w:tcMar>
            <w:vAlign w:val="center"/>
          </w:tcPr>
          <w:p w14:paraId="698FA4B6" w14:textId="77777777" w:rsidR="0063408E" w:rsidRPr="00B108FF" w:rsidRDefault="00000000">
            <w:pPr>
              <w:spacing w:after="0" w:line="240" w:lineRule="auto"/>
              <w:rPr>
                <w:rFonts w:ascii="Arial" w:hAnsi="Arial"/>
              </w:rPr>
            </w:pPr>
            <w:r w:rsidRPr="00B108FF">
              <w:rPr>
                <w:rFonts w:ascii="Arial" w:hAnsi="Arial"/>
                <w:color w:val="202428"/>
                <w:sz w:val="17"/>
              </w:rPr>
              <w:t>Stripe turns out to be the right LG Order.</w:t>
            </w:r>
          </w:p>
        </w:tc>
      </w:tr>
      <w:tr w:rsidR="0063408E" w:rsidRPr="00B108FF" w14:paraId="698CC36C" w14:textId="77777777">
        <w:trPr>
          <w:cantSplit/>
          <w:jc w:val="center"/>
        </w:trPr>
        <w:tc>
          <w:tcPr>
            <w:tcW w:w="1440" w:type="dxa"/>
            <w:tcMar>
              <w:top w:w="90" w:type="dxa"/>
              <w:left w:w="90" w:type="dxa"/>
              <w:bottom w:w="90" w:type="dxa"/>
              <w:right w:w="90" w:type="dxa"/>
            </w:tcMar>
            <w:vAlign w:val="center"/>
          </w:tcPr>
          <w:p w14:paraId="37C1A999" w14:textId="77777777" w:rsidR="0063408E" w:rsidRPr="00B108FF" w:rsidRDefault="00000000">
            <w:pPr>
              <w:spacing w:after="0" w:line="240" w:lineRule="auto"/>
              <w:rPr>
                <w:rFonts w:ascii="Arial" w:hAnsi="Arial"/>
              </w:rPr>
            </w:pPr>
            <w:r w:rsidRPr="00B108FF">
              <w:rPr>
                <w:rFonts w:ascii="Arial" w:hAnsi="Arial"/>
                <w:color w:val="202428"/>
                <w:sz w:val="17"/>
              </w:rPr>
              <w:t>PAY-FR-019</w:t>
            </w:r>
          </w:p>
        </w:tc>
        <w:tc>
          <w:tcPr>
            <w:tcW w:w="936" w:type="dxa"/>
            <w:tcMar>
              <w:top w:w="90" w:type="dxa"/>
              <w:left w:w="90" w:type="dxa"/>
              <w:bottom w:w="90" w:type="dxa"/>
              <w:right w:w="90" w:type="dxa"/>
            </w:tcMar>
            <w:vAlign w:val="center"/>
          </w:tcPr>
          <w:p w14:paraId="1B942A1A"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1E1FE0EB" w14:textId="77777777" w:rsidR="0063408E" w:rsidRPr="00B108FF" w:rsidRDefault="00000000">
            <w:pPr>
              <w:spacing w:after="0" w:line="240" w:lineRule="auto"/>
              <w:rPr>
                <w:rFonts w:ascii="Arial" w:hAnsi="Arial"/>
              </w:rPr>
            </w:pPr>
            <w:r w:rsidRPr="00B108FF">
              <w:rPr>
                <w:rFonts w:ascii="Arial" w:hAnsi="Arial"/>
                <w:color w:val="202428"/>
                <w:sz w:val="17"/>
              </w:rPr>
              <w:t>Moves students to Stripe-hosted page.</w:t>
            </w:r>
          </w:p>
        </w:tc>
        <w:tc>
          <w:tcPr>
            <w:tcW w:w="2952" w:type="dxa"/>
            <w:tcMar>
              <w:top w:w="90" w:type="dxa"/>
              <w:left w:w="90" w:type="dxa"/>
              <w:bottom w:w="90" w:type="dxa"/>
              <w:right w:w="90" w:type="dxa"/>
            </w:tcMar>
            <w:vAlign w:val="center"/>
          </w:tcPr>
          <w:p w14:paraId="4804570F" w14:textId="77777777" w:rsidR="0063408E" w:rsidRPr="00B108FF" w:rsidRDefault="00000000">
            <w:pPr>
              <w:spacing w:after="0" w:line="240" w:lineRule="auto"/>
              <w:rPr>
                <w:rFonts w:ascii="Arial" w:hAnsi="Arial"/>
              </w:rPr>
            </w:pPr>
            <w:r w:rsidRPr="00B108FF">
              <w:rPr>
                <w:rFonts w:ascii="Arial" w:hAnsi="Arial"/>
                <w:color w:val="202428"/>
                <w:sz w:val="17"/>
              </w:rPr>
              <w:t>LG does not render card input boxes or save original payment vouchers.</w:t>
            </w:r>
          </w:p>
        </w:tc>
      </w:tr>
      <w:tr w:rsidR="0063408E" w:rsidRPr="00B108FF" w14:paraId="5E0200B0" w14:textId="77777777">
        <w:trPr>
          <w:cantSplit/>
          <w:jc w:val="center"/>
        </w:trPr>
        <w:tc>
          <w:tcPr>
            <w:tcW w:w="1440" w:type="dxa"/>
            <w:tcMar>
              <w:top w:w="90" w:type="dxa"/>
              <w:left w:w="90" w:type="dxa"/>
              <w:bottom w:w="90" w:type="dxa"/>
              <w:right w:w="90" w:type="dxa"/>
            </w:tcMar>
            <w:vAlign w:val="center"/>
          </w:tcPr>
          <w:p w14:paraId="5831F26E" w14:textId="77777777" w:rsidR="0063408E" w:rsidRPr="00B108FF" w:rsidRDefault="00000000">
            <w:pPr>
              <w:spacing w:after="0" w:line="240" w:lineRule="auto"/>
              <w:rPr>
                <w:rFonts w:ascii="Arial" w:hAnsi="Arial"/>
              </w:rPr>
            </w:pPr>
            <w:r w:rsidRPr="00B108FF">
              <w:rPr>
                <w:rFonts w:ascii="Arial" w:hAnsi="Arial"/>
                <w:color w:val="202428"/>
                <w:sz w:val="17"/>
              </w:rPr>
              <w:lastRenderedPageBreak/>
              <w:t>PAY-FR-020</w:t>
            </w:r>
          </w:p>
        </w:tc>
        <w:tc>
          <w:tcPr>
            <w:tcW w:w="936" w:type="dxa"/>
            <w:tcMar>
              <w:top w:w="90" w:type="dxa"/>
              <w:left w:w="90" w:type="dxa"/>
              <w:bottom w:w="90" w:type="dxa"/>
              <w:right w:w="90" w:type="dxa"/>
            </w:tcMar>
            <w:vAlign w:val="center"/>
          </w:tcPr>
          <w:p w14:paraId="0F2E4AE5"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7DFBDA00" w14:textId="77777777" w:rsidR="0063408E" w:rsidRPr="00B108FF" w:rsidRDefault="00000000">
            <w:pPr>
              <w:spacing w:after="0" w:line="240" w:lineRule="auto"/>
              <w:rPr>
                <w:rFonts w:ascii="Arial" w:hAnsi="Arial"/>
              </w:rPr>
            </w:pPr>
            <w:r w:rsidRPr="00B108FF">
              <w:rPr>
                <w:rFonts w:ascii="Arial" w:hAnsi="Arial"/>
                <w:color w:val="202428"/>
                <w:sz w:val="17"/>
              </w:rPr>
              <w:t>Creates more than one valid session to prevent repeat click on Pay.</w:t>
            </w:r>
          </w:p>
        </w:tc>
        <w:tc>
          <w:tcPr>
            <w:tcW w:w="2952" w:type="dxa"/>
            <w:tcMar>
              <w:top w:w="90" w:type="dxa"/>
              <w:left w:w="90" w:type="dxa"/>
              <w:bottom w:w="90" w:type="dxa"/>
              <w:right w:w="90" w:type="dxa"/>
            </w:tcMar>
            <w:vAlign w:val="center"/>
          </w:tcPr>
          <w:p w14:paraId="41E735A6" w14:textId="77777777" w:rsidR="0063408E" w:rsidRPr="00B108FF" w:rsidRDefault="00000000">
            <w:pPr>
              <w:spacing w:after="0" w:line="240" w:lineRule="auto"/>
              <w:rPr>
                <w:rFonts w:ascii="Arial" w:hAnsi="Arial"/>
              </w:rPr>
            </w:pPr>
            <w:r w:rsidRPr="00B108FF">
              <w:rPr>
                <w:rFonts w:ascii="Arial" w:hAnsi="Arial"/>
                <w:color w:val="202428"/>
                <w:sz w:val="17"/>
              </w:rPr>
              <w:t>The same user operation generates up to one effective payment attempt.</w:t>
            </w:r>
          </w:p>
        </w:tc>
      </w:tr>
    </w:tbl>
    <w:p w14:paraId="0DE1428C" w14:textId="77777777" w:rsidR="0063408E" w:rsidRPr="00B108FF" w:rsidRDefault="0063408E">
      <w:pPr>
        <w:spacing w:after="20"/>
        <w:rPr>
          <w:rFonts w:ascii="Arial" w:hAnsi="Arial"/>
        </w:rPr>
      </w:pPr>
    </w:p>
    <w:p w14:paraId="15C2A9D6" w14:textId="77777777" w:rsidR="0063408E" w:rsidRPr="00B108FF" w:rsidRDefault="00000000">
      <w:pPr>
        <w:pStyle w:val="21"/>
        <w:rPr>
          <w:rFonts w:ascii="Arial" w:hAnsi="Arial" w:cs="Arial"/>
        </w:rPr>
      </w:pPr>
      <w:bookmarkStart w:id="24" w:name="_Toc237654494"/>
      <w:r w:rsidRPr="00B108FF">
        <w:rPr>
          <w:rFonts w:ascii="Arial" w:eastAsia="Arial Unicode MS" w:hAnsi="Arial" w:cs="Arial"/>
        </w:rPr>
        <w:t>7.2 Stripe Hostage Payments Page</w:t>
      </w:r>
      <w:bookmarkEnd w:id="24"/>
    </w:p>
    <w:tbl>
      <w:tblPr>
        <w:tblStyle w:val="aff1"/>
        <w:tblW w:w="0" w:type="auto"/>
        <w:jc w:val="center"/>
        <w:tblLayout w:type="fixed"/>
        <w:tblLook w:val="04A0" w:firstRow="1" w:lastRow="0" w:firstColumn="1" w:lastColumn="0" w:noHBand="0" w:noVBand="1"/>
      </w:tblPr>
      <w:tblGrid>
        <w:gridCol w:w="1440"/>
        <w:gridCol w:w="936"/>
        <w:gridCol w:w="4464"/>
        <w:gridCol w:w="2952"/>
      </w:tblGrid>
      <w:tr w:rsidR="0063408E" w:rsidRPr="00B108FF" w14:paraId="5EA22EC0" w14:textId="77777777">
        <w:trPr>
          <w:cantSplit/>
          <w:tblHeader/>
          <w:jc w:val="center"/>
        </w:trPr>
        <w:tc>
          <w:tcPr>
            <w:tcW w:w="1440" w:type="dxa"/>
            <w:shd w:val="clear" w:color="auto" w:fill="DDEBF7"/>
            <w:tcMar>
              <w:top w:w="90" w:type="dxa"/>
              <w:left w:w="90" w:type="dxa"/>
              <w:bottom w:w="90" w:type="dxa"/>
              <w:right w:w="90" w:type="dxa"/>
            </w:tcMar>
          </w:tcPr>
          <w:p w14:paraId="67FA3A53" w14:textId="77777777" w:rsidR="0063408E" w:rsidRPr="00B108FF" w:rsidRDefault="00000000">
            <w:pPr>
              <w:spacing w:after="0" w:line="240" w:lineRule="auto"/>
              <w:jc w:val="center"/>
              <w:rPr>
                <w:rFonts w:ascii="Arial" w:hAnsi="Arial"/>
              </w:rPr>
            </w:pPr>
            <w:r w:rsidRPr="00B108FF">
              <w:rPr>
                <w:rFonts w:ascii="Arial" w:hAnsi="Arial"/>
                <w:b/>
                <w:sz w:val="17"/>
              </w:rPr>
              <w:t>Requirement Number</w:t>
            </w:r>
          </w:p>
        </w:tc>
        <w:tc>
          <w:tcPr>
            <w:tcW w:w="936" w:type="dxa"/>
            <w:shd w:val="clear" w:color="auto" w:fill="DDEBF7"/>
            <w:tcMar>
              <w:top w:w="90" w:type="dxa"/>
              <w:left w:w="90" w:type="dxa"/>
              <w:bottom w:w="90" w:type="dxa"/>
              <w:right w:w="90" w:type="dxa"/>
            </w:tcMar>
          </w:tcPr>
          <w:p w14:paraId="059C7C37" w14:textId="77777777" w:rsidR="0063408E" w:rsidRPr="00B108FF" w:rsidRDefault="00000000">
            <w:pPr>
              <w:spacing w:after="0" w:line="240" w:lineRule="auto"/>
              <w:jc w:val="center"/>
              <w:rPr>
                <w:rFonts w:ascii="Arial" w:hAnsi="Arial"/>
              </w:rPr>
            </w:pPr>
            <w:r w:rsidRPr="00B108FF">
              <w:rPr>
                <w:rFonts w:ascii="Arial" w:hAnsi="Arial"/>
                <w:b/>
                <w:sz w:val="17"/>
              </w:rPr>
              <w:t>Priority</w:t>
            </w:r>
          </w:p>
        </w:tc>
        <w:tc>
          <w:tcPr>
            <w:tcW w:w="4464" w:type="dxa"/>
            <w:shd w:val="clear" w:color="auto" w:fill="DDEBF7"/>
            <w:tcMar>
              <w:top w:w="90" w:type="dxa"/>
              <w:left w:w="90" w:type="dxa"/>
              <w:bottom w:w="90" w:type="dxa"/>
              <w:right w:w="90" w:type="dxa"/>
            </w:tcMar>
          </w:tcPr>
          <w:p w14:paraId="5F55F955" w14:textId="77777777" w:rsidR="0063408E" w:rsidRPr="00B108FF" w:rsidRDefault="00000000">
            <w:pPr>
              <w:spacing w:after="0" w:line="240" w:lineRule="auto"/>
              <w:jc w:val="center"/>
              <w:rPr>
                <w:rFonts w:ascii="Arial" w:hAnsi="Arial"/>
              </w:rPr>
            </w:pPr>
            <w:r w:rsidRPr="00B108FF">
              <w:rPr>
                <w:rFonts w:ascii="Arial" w:hAnsi="Arial"/>
                <w:b/>
                <w:sz w:val="17"/>
              </w:rPr>
              <w:t>Requirements</w:t>
            </w:r>
          </w:p>
        </w:tc>
        <w:tc>
          <w:tcPr>
            <w:tcW w:w="2952" w:type="dxa"/>
            <w:shd w:val="clear" w:color="auto" w:fill="DDEBF7"/>
            <w:tcMar>
              <w:top w:w="90" w:type="dxa"/>
              <w:left w:w="90" w:type="dxa"/>
              <w:bottom w:w="90" w:type="dxa"/>
              <w:right w:w="90" w:type="dxa"/>
            </w:tcMar>
          </w:tcPr>
          <w:p w14:paraId="004B2A4B" w14:textId="77777777" w:rsidR="0063408E" w:rsidRPr="00B108FF" w:rsidRDefault="00000000">
            <w:pPr>
              <w:spacing w:after="0" w:line="240" w:lineRule="auto"/>
              <w:jc w:val="center"/>
              <w:rPr>
                <w:rFonts w:ascii="Arial" w:hAnsi="Arial"/>
              </w:rPr>
            </w:pPr>
            <w:r w:rsidRPr="00B108FF">
              <w:rPr>
                <w:rFonts w:ascii="Arial" w:hAnsi="Arial"/>
                <w:b/>
                <w:sz w:val="17"/>
              </w:rPr>
              <w:t>Receiving and Inspection Point</w:t>
            </w:r>
          </w:p>
        </w:tc>
      </w:tr>
      <w:tr w:rsidR="0063408E" w:rsidRPr="00B108FF" w14:paraId="05932A2C" w14:textId="77777777">
        <w:trPr>
          <w:cantSplit/>
          <w:jc w:val="center"/>
        </w:trPr>
        <w:tc>
          <w:tcPr>
            <w:tcW w:w="1440" w:type="dxa"/>
            <w:tcMar>
              <w:top w:w="90" w:type="dxa"/>
              <w:left w:w="90" w:type="dxa"/>
              <w:bottom w:w="90" w:type="dxa"/>
              <w:right w:w="90" w:type="dxa"/>
            </w:tcMar>
            <w:vAlign w:val="center"/>
          </w:tcPr>
          <w:p w14:paraId="0EE85BBD" w14:textId="77777777" w:rsidR="0063408E" w:rsidRPr="00B108FF" w:rsidRDefault="00000000">
            <w:pPr>
              <w:spacing w:after="0" w:line="240" w:lineRule="auto"/>
              <w:rPr>
                <w:rFonts w:ascii="Arial" w:hAnsi="Arial"/>
              </w:rPr>
            </w:pPr>
            <w:r w:rsidRPr="00B108FF">
              <w:rPr>
                <w:rFonts w:ascii="Arial" w:hAnsi="Arial"/>
                <w:color w:val="202428"/>
                <w:sz w:val="17"/>
              </w:rPr>
              <w:t>PAY-FR-021</w:t>
            </w:r>
          </w:p>
        </w:tc>
        <w:tc>
          <w:tcPr>
            <w:tcW w:w="936" w:type="dxa"/>
            <w:tcMar>
              <w:top w:w="90" w:type="dxa"/>
              <w:left w:w="90" w:type="dxa"/>
              <w:bottom w:w="90" w:type="dxa"/>
              <w:right w:w="90" w:type="dxa"/>
            </w:tcMar>
            <w:vAlign w:val="center"/>
          </w:tcPr>
          <w:p w14:paraId="03141750"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34CF0DA3" w14:textId="77777777" w:rsidR="0063408E" w:rsidRPr="00B108FF" w:rsidRDefault="00000000">
            <w:pPr>
              <w:spacing w:after="0" w:line="240" w:lineRule="auto"/>
              <w:rPr>
                <w:rFonts w:ascii="Arial" w:hAnsi="Arial"/>
              </w:rPr>
            </w:pPr>
            <w:r w:rsidRPr="00B108FF">
              <w:rPr>
                <w:rFonts w:ascii="Arial" w:hAnsi="Arial"/>
                <w:color w:val="202428"/>
                <w:sz w:val="17"/>
              </w:rPr>
              <w:t>Displays the name, amount and billing frequency of Plan provided by Stripe Product/ Price.</w:t>
            </w:r>
          </w:p>
        </w:tc>
        <w:tc>
          <w:tcPr>
            <w:tcW w:w="2952" w:type="dxa"/>
            <w:tcMar>
              <w:top w:w="90" w:type="dxa"/>
              <w:left w:w="90" w:type="dxa"/>
              <w:bottom w:w="90" w:type="dxa"/>
              <w:right w:w="90" w:type="dxa"/>
            </w:tcMar>
            <w:vAlign w:val="center"/>
          </w:tcPr>
          <w:p w14:paraId="064AFB31" w14:textId="77777777" w:rsidR="0063408E" w:rsidRPr="00B108FF" w:rsidRDefault="00000000">
            <w:pPr>
              <w:spacing w:after="0" w:line="240" w:lineRule="auto"/>
              <w:rPr>
                <w:rFonts w:ascii="Arial" w:hAnsi="Arial"/>
              </w:rPr>
            </w:pPr>
            <w:r w:rsidRPr="00B108FF">
              <w:rPr>
                <w:rFonts w:ascii="Arial" w:hAnsi="Arial"/>
                <w:color w:val="202428"/>
                <w:sz w:val="17"/>
              </w:rPr>
              <w:t>Displays the content of the student 's LG Plan.</w:t>
            </w:r>
          </w:p>
        </w:tc>
      </w:tr>
      <w:tr w:rsidR="0063408E" w:rsidRPr="00B108FF" w14:paraId="7AD4DBD9" w14:textId="77777777">
        <w:trPr>
          <w:cantSplit/>
          <w:jc w:val="center"/>
        </w:trPr>
        <w:tc>
          <w:tcPr>
            <w:tcW w:w="1440" w:type="dxa"/>
            <w:tcMar>
              <w:top w:w="90" w:type="dxa"/>
              <w:left w:w="90" w:type="dxa"/>
              <w:bottom w:w="90" w:type="dxa"/>
              <w:right w:w="90" w:type="dxa"/>
            </w:tcMar>
            <w:vAlign w:val="center"/>
          </w:tcPr>
          <w:p w14:paraId="79C58344" w14:textId="77777777" w:rsidR="0063408E" w:rsidRPr="00B108FF" w:rsidRDefault="00000000">
            <w:pPr>
              <w:spacing w:after="0" w:line="240" w:lineRule="auto"/>
              <w:rPr>
                <w:rFonts w:ascii="Arial" w:hAnsi="Arial"/>
              </w:rPr>
            </w:pPr>
            <w:r w:rsidRPr="00B108FF">
              <w:rPr>
                <w:rFonts w:ascii="Arial" w:hAnsi="Arial"/>
                <w:color w:val="202428"/>
                <w:sz w:val="17"/>
              </w:rPr>
              <w:t>PAY-FR-022</w:t>
            </w:r>
          </w:p>
        </w:tc>
        <w:tc>
          <w:tcPr>
            <w:tcW w:w="936" w:type="dxa"/>
            <w:tcMar>
              <w:top w:w="90" w:type="dxa"/>
              <w:left w:w="90" w:type="dxa"/>
              <w:bottom w:w="90" w:type="dxa"/>
              <w:right w:w="90" w:type="dxa"/>
            </w:tcMar>
            <w:vAlign w:val="center"/>
          </w:tcPr>
          <w:p w14:paraId="2949CB21"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0F027B65" w14:textId="77777777" w:rsidR="0063408E" w:rsidRPr="00B108FF" w:rsidRDefault="00000000">
            <w:pPr>
              <w:spacing w:after="0" w:line="240" w:lineRule="auto"/>
              <w:rPr>
                <w:rFonts w:ascii="Arial" w:hAnsi="Arial"/>
              </w:rPr>
            </w:pPr>
            <w:r w:rsidRPr="00B108FF">
              <w:rPr>
                <w:rFonts w:ascii="Arial" w:hAnsi="Arial"/>
                <w:color w:val="202428"/>
                <w:sz w:val="17"/>
              </w:rPr>
              <w:t>Displays the entry for the project code when enabled.</w:t>
            </w:r>
          </w:p>
        </w:tc>
        <w:tc>
          <w:tcPr>
            <w:tcW w:w="2952" w:type="dxa"/>
            <w:tcMar>
              <w:top w:w="90" w:type="dxa"/>
              <w:left w:w="90" w:type="dxa"/>
              <w:bottom w:w="90" w:type="dxa"/>
              <w:right w:w="90" w:type="dxa"/>
            </w:tcMar>
            <w:vAlign w:val="center"/>
          </w:tcPr>
          <w:p w14:paraId="6D449353" w14:textId="77777777" w:rsidR="0063408E" w:rsidRPr="00B108FF" w:rsidRDefault="00000000">
            <w:pPr>
              <w:spacing w:after="0" w:line="240" w:lineRule="auto"/>
              <w:rPr>
                <w:rFonts w:ascii="Arial" w:hAnsi="Arial"/>
              </w:rPr>
            </w:pPr>
            <w:r w:rsidRPr="00B108FF">
              <w:rPr>
                <w:rFonts w:ascii="Arial" w:hAnsi="Arial"/>
                <w:color w:val="202428"/>
                <w:sz w:val="17"/>
              </w:rPr>
              <w:t>The concession code is verified and applied by Stripe.</w:t>
            </w:r>
          </w:p>
        </w:tc>
      </w:tr>
      <w:tr w:rsidR="0063408E" w:rsidRPr="00B108FF" w14:paraId="5F4CFE48" w14:textId="77777777">
        <w:trPr>
          <w:cantSplit/>
          <w:jc w:val="center"/>
        </w:trPr>
        <w:tc>
          <w:tcPr>
            <w:tcW w:w="1440" w:type="dxa"/>
            <w:tcMar>
              <w:top w:w="90" w:type="dxa"/>
              <w:left w:w="90" w:type="dxa"/>
              <w:bottom w:w="90" w:type="dxa"/>
              <w:right w:w="90" w:type="dxa"/>
            </w:tcMar>
            <w:vAlign w:val="center"/>
          </w:tcPr>
          <w:p w14:paraId="5303080C" w14:textId="77777777" w:rsidR="0063408E" w:rsidRPr="00B108FF" w:rsidRDefault="00000000">
            <w:pPr>
              <w:spacing w:after="0" w:line="240" w:lineRule="auto"/>
              <w:rPr>
                <w:rFonts w:ascii="Arial" w:hAnsi="Arial"/>
              </w:rPr>
            </w:pPr>
            <w:r w:rsidRPr="00B108FF">
              <w:rPr>
                <w:rFonts w:ascii="Arial" w:hAnsi="Arial"/>
                <w:color w:val="202428"/>
                <w:sz w:val="17"/>
              </w:rPr>
              <w:t>PAY-FR-023</w:t>
            </w:r>
          </w:p>
        </w:tc>
        <w:tc>
          <w:tcPr>
            <w:tcW w:w="936" w:type="dxa"/>
            <w:tcMar>
              <w:top w:w="90" w:type="dxa"/>
              <w:left w:w="90" w:type="dxa"/>
              <w:bottom w:w="90" w:type="dxa"/>
              <w:right w:w="90" w:type="dxa"/>
            </w:tcMar>
            <w:vAlign w:val="center"/>
          </w:tcPr>
          <w:p w14:paraId="365883B6"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7CC19E4D" w14:textId="77777777" w:rsidR="0063408E" w:rsidRPr="00B108FF" w:rsidRDefault="00000000">
            <w:pPr>
              <w:spacing w:after="0" w:line="240" w:lineRule="auto"/>
              <w:rPr>
                <w:rFonts w:ascii="Arial" w:hAnsi="Arial"/>
              </w:rPr>
            </w:pPr>
            <w:r w:rsidRPr="00B108FF">
              <w:rPr>
                <w:rFonts w:ascii="Arial" w:hAnsi="Arial"/>
                <w:color w:val="202428"/>
                <w:sz w:val="17"/>
              </w:rPr>
              <w:t>Show how payments are made according to accounts, currency, area and equipment.</w:t>
            </w:r>
          </w:p>
        </w:tc>
        <w:tc>
          <w:tcPr>
            <w:tcW w:w="2952" w:type="dxa"/>
            <w:tcMar>
              <w:top w:w="90" w:type="dxa"/>
              <w:left w:w="90" w:type="dxa"/>
              <w:bottom w:w="90" w:type="dxa"/>
              <w:right w:w="90" w:type="dxa"/>
            </w:tcMar>
            <w:vAlign w:val="center"/>
          </w:tcPr>
          <w:p w14:paraId="2AE2F13A" w14:textId="77777777" w:rsidR="0063408E" w:rsidRPr="00B108FF" w:rsidRDefault="00000000">
            <w:pPr>
              <w:spacing w:after="0" w:line="240" w:lineRule="auto"/>
              <w:rPr>
                <w:rFonts w:ascii="Arial" w:hAnsi="Arial"/>
              </w:rPr>
            </w:pPr>
            <w:r w:rsidRPr="00B108FF">
              <w:rPr>
                <w:rFonts w:ascii="Arial" w:hAnsi="Arial"/>
                <w:color w:val="202428"/>
                <w:sz w:val="17"/>
              </w:rPr>
              <w:t>No payment is available.</w:t>
            </w:r>
          </w:p>
        </w:tc>
      </w:tr>
      <w:tr w:rsidR="0063408E" w:rsidRPr="00B108FF" w14:paraId="660AD1B5" w14:textId="77777777">
        <w:trPr>
          <w:cantSplit/>
          <w:jc w:val="center"/>
        </w:trPr>
        <w:tc>
          <w:tcPr>
            <w:tcW w:w="1440" w:type="dxa"/>
            <w:tcMar>
              <w:top w:w="90" w:type="dxa"/>
              <w:left w:w="90" w:type="dxa"/>
              <w:bottom w:w="90" w:type="dxa"/>
              <w:right w:w="90" w:type="dxa"/>
            </w:tcMar>
            <w:vAlign w:val="center"/>
          </w:tcPr>
          <w:p w14:paraId="27C4038C" w14:textId="77777777" w:rsidR="0063408E" w:rsidRPr="00B108FF" w:rsidRDefault="00000000">
            <w:pPr>
              <w:spacing w:after="0" w:line="240" w:lineRule="auto"/>
              <w:rPr>
                <w:rFonts w:ascii="Arial" w:hAnsi="Arial"/>
              </w:rPr>
            </w:pPr>
            <w:r w:rsidRPr="00B108FF">
              <w:rPr>
                <w:rFonts w:ascii="Arial" w:hAnsi="Arial"/>
                <w:color w:val="202428"/>
                <w:sz w:val="17"/>
              </w:rPr>
              <w:t>PAY-FR-024</w:t>
            </w:r>
          </w:p>
        </w:tc>
        <w:tc>
          <w:tcPr>
            <w:tcW w:w="936" w:type="dxa"/>
            <w:tcMar>
              <w:top w:w="90" w:type="dxa"/>
              <w:left w:w="90" w:type="dxa"/>
              <w:bottom w:w="90" w:type="dxa"/>
              <w:right w:w="90" w:type="dxa"/>
            </w:tcMar>
            <w:vAlign w:val="center"/>
          </w:tcPr>
          <w:p w14:paraId="25C8E136"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267495CF" w14:textId="77777777" w:rsidR="0063408E" w:rsidRPr="00B108FF" w:rsidRDefault="00000000">
            <w:pPr>
              <w:spacing w:after="0" w:line="240" w:lineRule="auto"/>
              <w:rPr>
                <w:rFonts w:ascii="Arial" w:hAnsi="Arial"/>
              </w:rPr>
            </w:pPr>
            <w:r w:rsidRPr="00B108FF">
              <w:rPr>
                <w:rFonts w:ascii="Arial" w:hAnsi="Arial"/>
                <w:color w:val="202428"/>
                <w:sz w:val="17"/>
              </w:rPr>
              <w:t>The necessary information is collected by Stripe, the name of the card holder, the country/region.</w:t>
            </w:r>
          </w:p>
        </w:tc>
        <w:tc>
          <w:tcPr>
            <w:tcW w:w="2952" w:type="dxa"/>
            <w:tcMar>
              <w:top w:w="90" w:type="dxa"/>
              <w:left w:w="90" w:type="dxa"/>
              <w:bottom w:w="90" w:type="dxa"/>
              <w:right w:w="90" w:type="dxa"/>
            </w:tcMar>
            <w:vAlign w:val="center"/>
          </w:tcPr>
          <w:p w14:paraId="61A3DAB9" w14:textId="77777777" w:rsidR="0063408E" w:rsidRPr="00B108FF" w:rsidRDefault="00000000">
            <w:pPr>
              <w:spacing w:after="0" w:line="240" w:lineRule="auto"/>
              <w:rPr>
                <w:rFonts w:ascii="Arial" w:hAnsi="Arial"/>
              </w:rPr>
            </w:pPr>
            <w:r w:rsidRPr="00B108FF">
              <w:rPr>
                <w:rFonts w:ascii="Arial" w:hAnsi="Arial"/>
                <w:color w:val="202428"/>
                <w:sz w:val="17"/>
              </w:rPr>
              <w:t>LG receives only a summary of the permitted mode of payment.</w:t>
            </w:r>
          </w:p>
        </w:tc>
      </w:tr>
      <w:tr w:rsidR="0063408E" w:rsidRPr="00B108FF" w14:paraId="03B63C2D" w14:textId="77777777">
        <w:trPr>
          <w:cantSplit/>
          <w:jc w:val="center"/>
        </w:trPr>
        <w:tc>
          <w:tcPr>
            <w:tcW w:w="1440" w:type="dxa"/>
            <w:tcMar>
              <w:top w:w="90" w:type="dxa"/>
              <w:left w:w="90" w:type="dxa"/>
              <w:bottom w:w="90" w:type="dxa"/>
              <w:right w:w="90" w:type="dxa"/>
            </w:tcMar>
            <w:vAlign w:val="center"/>
          </w:tcPr>
          <w:p w14:paraId="481BF92D" w14:textId="77777777" w:rsidR="0063408E" w:rsidRPr="00B108FF" w:rsidRDefault="00000000">
            <w:pPr>
              <w:spacing w:after="0" w:line="240" w:lineRule="auto"/>
              <w:rPr>
                <w:rFonts w:ascii="Arial" w:hAnsi="Arial"/>
              </w:rPr>
            </w:pPr>
            <w:r w:rsidRPr="00B108FF">
              <w:rPr>
                <w:rFonts w:ascii="Arial" w:hAnsi="Arial"/>
                <w:color w:val="202428"/>
                <w:sz w:val="17"/>
              </w:rPr>
              <w:t>PAY-FR-025</w:t>
            </w:r>
          </w:p>
        </w:tc>
        <w:tc>
          <w:tcPr>
            <w:tcW w:w="936" w:type="dxa"/>
            <w:tcMar>
              <w:top w:w="90" w:type="dxa"/>
              <w:left w:w="90" w:type="dxa"/>
              <w:bottom w:w="90" w:type="dxa"/>
              <w:right w:w="90" w:type="dxa"/>
            </w:tcMar>
            <w:vAlign w:val="center"/>
          </w:tcPr>
          <w:p w14:paraId="743306D1"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6499671A" w14:textId="77777777" w:rsidR="0063408E" w:rsidRPr="00B108FF" w:rsidRDefault="00000000">
            <w:pPr>
              <w:spacing w:after="0" w:line="240" w:lineRule="auto"/>
              <w:rPr>
                <w:rFonts w:ascii="Arial" w:hAnsi="Arial"/>
              </w:rPr>
            </w:pPr>
            <w:r w:rsidRPr="00B108FF">
              <w:rPr>
                <w:rFonts w:ascii="Arial" w:hAnsi="Arial"/>
                <w:color w:val="202428"/>
                <w:sz w:val="17"/>
              </w:rPr>
              <w:t>Automatic renewal Plan displays subscriptions and future deductions.</w:t>
            </w:r>
          </w:p>
        </w:tc>
        <w:tc>
          <w:tcPr>
            <w:tcW w:w="2952" w:type="dxa"/>
            <w:tcMar>
              <w:top w:w="90" w:type="dxa"/>
              <w:left w:w="90" w:type="dxa"/>
              <w:bottom w:w="90" w:type="dxa"/>
              <w:right w:w="90" w:type="dxa"/>
            </w:tcMar>
            <w:vAlign w:val="center"/>
          </w:tcPr>
          <w:p w14:paraId="6C152EED" w14:textId="77777777" w:rsidR="0063408E" w:rsidRPr="00B108FF" w:rsidRDefault="00000000">
            <w:pPr>
              <w:spacing w:after="0" w:line="240" w:lineRule="auto"/>
              <w:rPr>
                <w:rFonts w:ascii="Arial" w:hAnsi="Arial"/>
              </w:rPr>
            </w:pPr>
            <w:r w:rsidRPr="00B108FF">
              <w:rPr>
                <w:rFonts w:ascii="Arial" w:hAnsi="Arial"/>
                <w:color w:val="202428"/>
                <w:sz w:val="17"/>
              </w:rPr>
              <w:t>Students can see the clause of the continuous deduction before confirmation.</w:t>
            </w:r>
          </w:p>
        </w:tc>
      </w:tr>
    </w:tbl>
    <w:p w14:paraId="012F4A6A" w14:textId="77777777" w:rsidR="00144969" w:rsidRPr="00B108FF" w:rsidRDefault="00144969" w:rsidP="00C56729">
      <w:pPr>
        <w:rPr>
          <w:rFonts w:ascii="Arial" w:hAnsi="Arial"/>
        </w:rPr>
      </w:pPr>
    </w:p>
    <w:p w14:paraId="0E46839A" w14:textId="77777777" w:rsidR="0063408E" w:rsidRPr="00B108FF" w:rsidRDefault="00000000">
      <w:pPr>
        <w:pStyle w:val="21"/>
        <w:pageBreakBefore/>
        <w:rPr>
          <w:rFonts w:ascii="Arial" w:hAnsi="Arial" w:cs="Arial"/>
        </w:rPr>
      </w:pPr>
      <w:bookmarkStart w:id="25" w:name="_Toc237654495"/>
      <w:r w:rsidRPr="00B108FF">
        <w:rPr>
          <w:rFonts w:ascii="Arial" w:eastAsia="Arial Unicode MS" w:hAnsi="Arial" w:cs="Arial"/>
        </w:rPr>
        <w:lastRenderedPageBreak/>
        <w:t>7.3 Synchronization of payments</w:t>
      </w:r>
      <w:bookmarkEnd w:id="25"/>
    </w:p>
    <w:tbl>
      <w:tblPr>
        <w:tblStyle w:val="aff1"/>
        <w:tblW w:w="0" w:type="auto"/>
        <w:jc w:val="center"/>
        <w:tblLayout w:type="fixed"/>
        <w:tblLook w:val="04A0" w:firstRow="1" w:lastRow="0" w:firstColumn="1" w:lastColumn="0" w:noHBand="0" w:noVBand="1"/>
      </w:tblPr>
      <w:tblGrid>
        <w:gridCol w:w="1440"/>
        <w:gridCol w:w="936"/>
        <w:gridCol w:w="4464"/>
        <w:gridCol w:w="2952"/>
      </w:tblGrid>
      <w:tr w:rsidR="0063408E" w:rsidRPr="00B108FF" w14:paraId="254DE7DF" w14:textId="77777777">
        <w:trPr>
          <w:cantSplit/>
          <w:tblHeader/>
          <w:jc w:val="center"/>
        </w:trPr>
        <w:tc>
          <w:tcPr>
            <w:tcW w:w="1440" w:type="dxa"/>
            <w:shd w:val="clear" w:color="auto" w:fill="DDEBF7"/>
            <w:tcMar>
              <w:top w:w="90" w:type="dxa"/>
              <w:left w:w="90" w:type="dxa"/>
              <w:bottom w:w="90" w:type="dxa"/>
              <w:right w:w="90" w:type="dxa"/>
            </w:tcMar>
          </w:tcPr>
          <w:p w14:paraId="42335C2D" w14:textId="77777777" w:rsidR="0063408E" w:rsidRPr="00B108FF" w:rsidRDefault="00000000">
            <w:pPr>
              <w:spacing w:after="0" w:line="240" w:lineRule="auto"/>
              <w:jc w:val="center"/>
              <w:rPr>
                <w:rFonts w:ascii="Arial" w:hAnsi="Arial"/>
              </w:rPr>
            </w:pPr>
            <w:r w:rsidRPr="00B108FF">
              <w:rPr>
                <w:rFonts w:ascii="Arial" w:hAnsi="Arial"/>
                <w:b/>
                <w:sz w:val="17"/>
              </w:rPr>
              <w:t>Requirement Number</w:t>
            </w:r>
          </w:p>
        </w:tc>
        <w:tc>
          <w:tcPr>
            <w:tcW w:w="936" w:type="dxa"/>
            <w:shd w:val="clear" w:color="auto" w:fill="DDEBF7"/>
            <w:tcMar>
              <w:top w:w="90" w:type="dxa"/>
              <w:left w:w="90" w:type="dxa"/>
              <w:bottom w:w="90" w:type="dxa"/>
              <w:right w:w="90" w:type="dxa"/>
            </w:tcMar>
          </w:tcPr>
          <w:p w14:paraId="4763F64A" w14:textId="77777777" w:rsidR="0063408E" w:rsidRPr="00B108FF" w:rsidRDefault="00000000">
            <w:pPr>
              <w:spacing w:after="0" w:line="240" w:lineRule="auto"/>
              <w:jc w:val="center"/>
              <w:rPr>
                <w:rFonts w:ascii="Arial" w:hAnsi="Arial"/>
              </w:rPr>
            </w:pPr>
            <w:r w:rsidRPr="00B108FF">
              <w:rPr>
                <w:rFonts w:ascii="Arial" w:hAnsi="Arial"/>
                <w:b/>
                <w:sz w:val="17"/>
              </w:rPr>
              <w:t>Priority</w:t>
            </w:r>
          </w:p>
        </w:tc>
        <w:tc>
          <w:tcPr>
            <w:tcW w:w="4464" w:type="dxa"/>
            <w:shd w:val="clear" w:color="auto" w:fill="DDEBF7"/>
            <w:tcMar>
              <w:top w:w="90" w:type="dxa"/>
              <w:left w:w="90" w:type="dxa"/>
              <w:bottom w:w="90" w:type="dxa"/>
              <w:right w:w="90" w:type="dxa"/>
            </w:tcMar>
          </w:tcPr>
          <w:p w14:paraId="60EC3F23" w14:textId="77777777" w:rsidR="0063408E" w:rsidRPr="00B108FF" w:rsidRDefault="00000000">
            <w:pPr>
              <w:spacing w:after="0" w:line="240" w:lineRule="auto"/>
              <w:jc w:val="center"/>
              <w:rPr>
                <w:rFonts w:ascii="Arial" w:hAnsi="Arial"/>
              </w:rPr>
            </w:pPr>
            <w:r w:rsidRPr="00B108FF">
              <w:rPr>
                <w:rFonts w:ascii="Arial" w:hAnsi="Arial"/>
                <w:b/>
                <w:sz w:val="17"/>
              </w:rPr>
              <w:t>Requirements</w:t>
            </w:r>
          </w:p>
        </w:tc>
        <w:tc>
          <w:tcPr>
            <w:tcW w:w="2952" w:type="dxa"/>
            <w:shd w:val="clear" w:color="auto" w:fill="DDEBF7"/>
            <w:tcMar>
              <w:top w:w="90" w:type="dxa"/>
              <w:left w:w="90" w:type="dxa"/>
              <w:bottom w:w="90" w:type="dxa"/>
              <w:right w:w="90" w:type="dxa"/>
            </w:tcMar>
          </w:tcPr>
          <w:p w14:paraId="623EFBC7" w14:textId="77777777" w:rsidR="0063408E" w:rsidRPr="00B108FF" w:rsidRDefault="00000000">
            <w:pPr>
              <w:spacing w:after="0" w:line="240" w:lineRule="auto"/>
              <w:jc w:val="center"/>
              <w:rPr>
                <w:rFonts w:ascii="Arial" w:hAnsi="Arial"/>
              </w:rPr>
            </w:pPr>
            <w:r w:rsidRPr="00B108FF">
              <w:rPr>
                <w:rFonts w:ascii="Arial" w:hAnsi="Arial"/>
                <w:b/>
                <w:sz w:val="17"/>
              </w:rPr>
              <w:t>Receiving and Inspection Point</w:t>
            </w:r>
          </w:p>
        </w:tc>
      </w:tr>
      <w:tr w:rsidR="0063408E" w:rsidRPr="00B108FF" w14:paraId="3A613994" w14:textId="77777777">
        <w:trPr>
          <w:cantSplit/>
          <w:jc w:val="center"/>
        </w:trPr>
        <w:tc>
          <w:tcPr>
            <w:tcW w:w="1440" w:type="dxa"/>
            <w:tcMar>
              <w:top w:w="90" w:type="dxa"/>
              <w:left w:w="90" w:type="dxa"/>
              <w:bottom w:w="90" w:type="dxa"/>
              <w:right w:w="90" w:type="dxa"/>
            </w:tcMar>
            <w:vAlign w:val="center"/>
          </w:tcPr>
          <w:p w14:paraId="38C5230A" w14:textId="77777777" w:rsidR="0063408E" w:rsidRPr="00B108FF" w:rsidRDefault="00000000">
            <w:pPr>
              <w:spacing w:after="0" w:line="240" w:lineRule="auto"/>
              <w:rPr>
                <w:rFonts w:ascii="Arial" w:hAnsi="Arial"/>
              </w:rPr>
            </w:pPr>
            <w:r w:rsidRPr="00B108FF">
              <w:rPr>
                <w:rFonts w:ascii="Arial" w:hAnsi="Arial"/>
                <w:color w:val="202428"/>
                <w:sz w:val="17"/>
              </w:rPr>
              <w:t>PAY-FR-026</w:t>
            </w:r>
          </w:p>
        </w:tc>
        <w:tc>
          <w:tcPr>
            <w:tcW w:w="936" w:type="dxa"/>
            <w:tcMar>
              <w:top w:w="90" w:type="dxa"/>
              <w:left w:w="90" w:type="dxa"/>
              <w:bottom w:w="90" w:type="dxa"/>
              <w:right w:w="90" w:type="dxa"/>
            </w:tcMar>
            <w:vAlign w:val="center"/>
          </w:tcPr>
          <w:p w14:paraId="7DDE05FA"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499855BC" w14:textId="77777777" w:rsidR="0063408E" w:rsidRPr="00B108FF" w:rsidRDefault="00000000">
            <w:pPr>
              <w:spacing w:after="0" w:line="240" w:lineRule="auto"/>
              <w:rPr>
                <w:rFonts w:ascii="Arial" w:hAnsi="Arial"/>
              </w:rPr>
            </w:pPr>
            <w:r w:rsidRPr="00B108FF">
              <w:rPr>
                <w:rFonts w:ascii="Arial" w:hAnsi="Arial"/>
                <w:color w:val="202428"/>
                <w:sz w:val="17"/>
              </w:rPr>
              <w:t>Payment Event is verified using Stripe Webhook Security or approved certification mechanisms.</w:t>
            </w:r>
          </w:p>
        </w:tc>
        <w:tc>
          <w:tcPr>
            <w:tcW w:w="2952" w:type="dxa"/>
            <w:tcMar>
              <w:top w:w="90" w:type="dxa"/>
              <w:left w:w="90" w:type="dxa"/>
              <w:bottom w:w="90" w:type="dxa"/>
              <w:right w:w="90" w:type="dxa"/>
            </w:tcMar>
            <w:vAlign w:val="center"/>
          </w:tcPr>
          <w:p w14:paraId="741DE82F" w14:textId="77777777" w:rsidR="0063408E" w:rsidRPr="00B108FF" w:rsidRDefault="00000000">
            <w:pPr>
              <w:spacing w:after="0" w:line="240" w:lineRule="auto"/>
              <w:rPr>
                <w:rFonts w:ascii="Arial" w:hAnsi="Arial"/>
              </w:rPr>
            </w:pPr>
            <w:r w:rsidRPr="00B108FF">
              <w:rPr>
                <w:rFonts w:ascii="Arial" w:hAnsi="Arial"/>
                <w:color w:val="202428"/>
                <w:sz w:val="17"/>
              </w:rPr>
              <w:t>Event, which was not certified, did not modify the order and recorded the security log.</w:t>
            </w:r>
          </w:p>
        </w:tc>
      </w:tr>
      <w:tr w:rsidR="0063408E" w:rsidRPr="00B108FF" w14:paraId="02DC8CD4" w14:textId="77777777">
        <w:trPr>
          <w:cantSplit/>
          <w:jc w:val="center"/>
        </w:trPr>
        <w:tc>
          <w:tcPr>
            <w:tcW w:w="1440" w:type="dxa"/>
            <w:tcMar>
              <w:top w:w="90" w:type="dxa"/>
              <w:left w:w="90" w:type="dxa"/>
              <w:bottom w:w="90" w:type="dxa"/>
              <w:right w:w="90" w:type="dxa"/>
            </w:tcMar>
            <w:vAlign w:val="center"/>
          </w:tcPr>
          <w:p w14:paraId="3EEAA8D3" w14:textId="77777777" w:rsidR="0063408E" w:rsidRPr="00B108FF" w:rsidRDefault="00000000">
            <w:pPr>
              <w:spacing w:after="0" w:line="240" w:lineRule="auto"/>
              <w:rPr>
                <w:rFonts w:ascii="Arial" w:hAnsi="Arial"/>
              </w:rPr>
            </w:pPr>
            <w:r w:rsidRPr="00B108FF">
              <w:rPr>
                <w:rFonts w:ascii="Arial" w:hAnsi="Arial"/>
                <w:color w:val="202428"/>
                <w:sz w:val="17"/>
              </w:rPr>
              <w:t>PAY-FR-027</w:t>
            </w:r>
          </w:p>
        </w:tc>
        <w:tc>
          <w:tcPr>
            <w:tcW w:w="936" w:type="dxa"/>
            <w:tcMar>
              <w:top w:w="90" w:type="dxa"/>
              <w:left w:w="90" w:type="dxa"/>
              <w:bottom w:w="90" w:type="dxa"/>
              <w:right w:w="90" w:type="dxa"/>
            </w:tcMar>
            <w:vAlign w:val="center"/>
          </w:tcPr>
          <w:p w14:paraId="4B5B7A1F"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0F68DE71" w14:textId="77777777" w:rsidR="0063408E" w:rsidRPr="00B108FF" w:rsidRDefault="00000000">
            <w:pPr>
              <w:spacing w:after="0" w:line="240" w:lineRule="auto"/>
              <w:rPr>
                <w:rFonts w:ascii="Arial" w:hAnsi="Arial"/>
              </w:rPr>
            </w:pPr>
            <w:r w:rsidRPr="00B108FF">
              <w:rPr>
                <w:rFonts w:ascii="Arial" w:hAnsi="Arial"/>
                <w:color w:val="202428"/>
                <w:sz w:val="17"/>
              </w:rPr>
              <w:t>Syncs success, processing, failure and cancellation status to association LG Order.</w:t>
            </w:r>
          </w:p>
        </w:tc>
        <w:tc>
          <w:tcPr>
            <w:tcW w:w="2952" w:type="dxa"/>
            <w:tcMar>
              <w:top w:w="90" w:type="dxa"/>
              <w:left w:w="90" w:type="dxa"/>
              <w:bottom w:w="90" w:type="dxa"/>
              <w:right w:w="90" w:type="dxa"/>
            </w:tcMar>
            <w:vAlign w:val="center"/>
          </w:tcPr>
          <w:p w14:paraId="452A4D19" w14:textId="77777777" w:rsidR="0063408E" w:rsidRPr="00B108FF" w:rsidRDefault="00000000">
            <w:pPr>
              <w:spacing w:after="0" w:line="240" w:lineRule="auto"/>
              <w:rPr>
                <w:rFonts w:ascii="Arial" w:hAnsi="Arial"/>
              </w:rPr>
            </w:pPr>
            <w:r w:rsidRPr="00B108FF">
              <w:rPr>
                <w:rFonts w:ascii="Arial" w:hAnsi="Arial"/>
                <w:color w:val="202428"/>
                <w:sz w:val="17"/>
              </w:rPr>
              <w:t>The order payment status is the same as Stripe's current results.</w:t>
            </w:r>
          </w:p>
        </w:tc>
      </w:tr>
      <w:tr w:rsidR="0063408E" w:rsidRPr="00B108FF" w14:paraId="1C67934A" w14:textId="77777777">
        <w:trPr>
          <w:cantSplit/>
          <w:jc w:val="center"/>
        </w:trPr>
        <w:tc>
          <w:tcPr>
            <w:tcW w:w="1440" w:type="dxa"/>
            <w:tcMar>
              <w:top w:w="90" w:type="dxa"/>
              <w:left w:w="90" w:type="dxa"/>
              <w:bottom w:w="90" w:type="dxa"/>
              <w:right w:w="90" w:type="dxa"/>
            </w:tcMar>
            <w:vAlign w:val="center"/>
          </w:tcPr>
          <w:p w14:paraId="62136533" w14:textId="77777777" w:rsidR="0063408E" w:rsidRPr="00B108FF" w:rsidRDefault="00000000">
            <w:pPr>
              <w:spacing w:after="0" w:line="240" w:lineRule="auto"/>
              <w:rPr>
                <w:rFonts w:ascii="Arial" w:hAnsi="Arial"/>
              </w:rPr>
            </w:pPr>
            <w:r w:rsidRPr="00B108FF">
              <w:rPr>
                <w:rFonts w:ascii="Arial" w:hAnsi="Arial"/>
                <w:color w:val="202428"/>
                <w:sz w:val="17"/>
              </w:rPr>
              <w:t>PAY-FR-028</w:t>
            </w:r>
          </w:p>
        </w:tc>
        <w:tc>
          <w:tcPr>
            <w:tcW w:w="936" w:type="dxa"/>
            <w:tcMar>
              <w:top w:w="90" w:type="dxa"/>
              <w:left w:w="90" w:type="dxa"/>
              <w:bottom w:w="90" w:type="dxa"/>
              <w:right w:w="90" w:type="dxa"/>
            </w:tcMar>
            <w:vAlign w:val="center"/>
          </w:tcPr>
          <w:p w14:paraId="1D1E3A9C"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2BBB3E6D" w14:textId="77777777" w:rsidR="0063408E" w:rsidRPr="00B108FF" w:rsidRDefault="00000000">
            <w:pPr>
              <w:spacing w:after="0" w:line="240" w:lineRule="auto"/>
              <w:rPr>
                <w:rFonts w:ascii="Arial" w:hAnsi="Arial"/>
              </w:rPr>
            </w:pPr>
            <w:r w:rsidRPr="00B108FF">
              <w:rPr>
                <w:rFonts w:ascii="Arial" w:hAnsi="Arial"/>
                <w:color w:val="202428"/>
                <w:sz w:val="17"/>
              </w:rPr>
              <w:t>The same Event ID uses treatments such as tarts.</w:t>
            </w:r>
          </w:p>
        </w:tc>
        <w:tc>
          <w:tcPr>
            <w:tcW w:w="2952" w:type="dxa"/>
            <w:tcMar>
              <w:top w:w="90" w:type="dxa"/>
              <w:left w:w="90" w:type="dxa"/>
              <w:bottom w:w="90" w:type="dxa"/>
              <w:right w:w="90" w:type="dxa"/>
            </w:tcMar>
            <w:vAlign w:val="center"/>
          </w:tcPr>
          <w:p w14:paraId="4956A793" w14:textId="77777777" w:rsidR="0063408E" w:rsidRPr="00B108FF" w:rsidRDefault="00000000">
            <w:pPr>
              <w:spacing w:after="0" w:line="240" w:lineRule="auto"/>
              <w:rPr>
                <w:rFonts w:ascii="Arial" w:hAnsi="Arial"/>
              </w:rPr>
            </w:pPr>
            <w:r w:rsidRPr="00B108FF">
              <w:rPr>
                <w:rFonts w:ascii="Arial" w:hAnsi="Arial"/>
                <w:color w:val="202428"/>
                <w:sz w:val="17"/>
              </w:rPr>
              <w:t>Event does not duplicate payments, subscriptions or courses.</w:t>
            </w:r>
          </w:p>
        </w:tc>
      </w:tr>
      <w:tr w:rsidR="0063408E" w:rsidRPr="00B108FF" w14:paraId="59E6E3AF" w14:textId="77777777">
        <w:trPr>
          <w:cantSplit/>
          <w:jc w:val="center"/>
        </w:trPr>
        <w:tc>
          <w:tcPr>
            <w:tcW w:w="1440" w:type="dxa"/>
            <w:tcMar>
              <w:top w:w="90" w:type="dxa"/>
              <w:left w:w="90" w:type="dxa"/>
              <w:bottom w:w="90" w:type="dxa"/>
              <w:right w:w="90" w:type="dxa"/>
            </w:tcMar>
            <w:vAlign w:val="center"/>
          </w:tcPr>
          <w:p w14:paraId="4C8A2C0A" w14:textId="77777777" w:rsidR="0063408E" w:rsidRPr="00B108FF" w:rsidRDefault="00000000">
            <w:pPr>
              <w:spacing w:after="0" w:line="240" w:lineRule="auto"/>
              <w:rPr>
                <w:rFonts w:ascii="Arial" w:hAnsi="Arial"/>
              </w:rPr>
            </w:pPr>
            <w:r w:rsidRPr="00B108FF">
              <w:rPr>
                <w:rFonts w:ascii="Arial" w:hAnsi="Arial"/>
                <w:color w:val="202428"/>
                <w:sz w:val="17"/>
              </w:rPr>
              <w:t>PAY-FR-029</w:t>
            </w:r>
          </w:p>
        </w:tc>
        <w:tc>
          <w:tcPr>
            <w:tcW w:w="936" w:type="dxa"/>
            <w:tcMar>
              <w:top w:w="90" w:type="dxa"/>
              <w:left w:w="90" w:type="dxa"/>
              <w:bottom w:w="90" w:type="dxa"/>
              <w:right w:w="90" w:type="dxa"/>
            </w:tcMar>
            <w:vAlign w:val="center"/>
          </w:tcPr>
          <w:p w14:paraId="6BC85146"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7EE2DBDE" w14:textId="77777777" w:rsidR="0063408E" w:rsidRPr="00B108FF" w:rsidRDefault="00000000">
            <w:pPr>
              <w:spacing w:after="0" w:line="240" w:lineRule="auto"/>
              <w:rPr>
                <w:rFonts w:ascii="Arial" w:hAnsi="Arial"/>
              </w:rPr>
            </w:pPr>
            <w:r w:rsidRPr="00B108FF">
              <w:rPr>
                <w:rFonts w:ascii="Arial" w:hAnsi="Arial"/>
                <w:color w:val="202428"/>
                <w:sz w:val="17"/>
              </w:rPr>
              <w:t>Stripe completes or cancels and returns the approved Learning Guide URL.</w:t>
            </w:r>
          </w:p>
        </w:tc>
        <w:tc>
          <w:tcPr>
            <w:tcW w:w="2952" w:type="dxa"/>
            <w:tcMar>
              <w:top w:w="90" w:type="dxa"/>
              <w:left w:w="90" w:type="dxa"/>
              <w:bottom w:w="90" w:type="dxa"/>
              <w:right w:w="90" w:type="dxa"/>
            </w:tcMar>
            <w:vAlign w:val="center"/>
          </w:tcPr>
          <w:p w14:paraId="6019D400" w14:textId="77777777" w:rsidR="0063408E" w:rsidRPr="00B108FF" w:rsidRDefault="00000000">
            <w:pPr>
              <w:spacing w:after="0" w:line="240" w:lineRule="auto"/>
              <w:rPr>
                <w:rFonts w:ascii="Arial" w:hAnsi="Arial"/>
              </w:rPr>
            </w:pPr>
            <w:r w:rsidRPr="00B108FF">
              <w:rPr>
                <w:rFonts w:ascii="Arial" w:hAnsi="Arial"/>
                <w:color w:val="202428"/>
                <w:sz w:val="17"/>
              </w:rPr>
              <w:t>Returns to display the current state of safety on the page, but does not claim success in payment alone.</w:t>
            </w:r>
          </w:p>
        </w:tc>
      </w:tr>
      <w:tr w:rsidR="0063408E" w:rsidRPr="00B108FF" w14:paraId="114B9BC1" w14:textId="77777777">
        <w:trPr>
          <w:cantSplit/>
          <w:jc w:val="center"/>
        </w:trPr>
        <w:tc>
          <w:tcPr>
            <w:tcW w:w="1440" w:type="dxa"/>
            <w:tcMar>
              <w:top w:w="90" w:type="dxa"/>
              <w:left w:w="90" w:type="dxa"/>
              <w:bottom w:w="90" w:type="dxa"/>
              <w:right w:w="90" w:type="dxa"/>
            </w:tcMar>
            <w:vAlign w:val="center"/>
          </w:tcPr>
          <w:p w14:paraId="09B988B2" w14:textId="77777777" w:rsidR="0063408E" w:rsidRPr="00B108FF" w:rsidRDefault="00000000">
            <w:pPr>
              <w:spacing w:after="0" w:line="240" w:lineRule="auto"/>
              <w:rPr>
                <w:rFonts w:ascii="Arial" w:hAnsi="Arial"/>
              </w:rPr>
            </w:pPr>
            <w:r w:rsidRPr="00B108FF">
              <w:rPr>
                <w:rFonts w:ascii="Arial" w:hAnsi="Arial"/>
                <w:color w:val="202428"/>
                <w:sz w:val="17"/>
              </w:rPr>
              <w:t>PAY-FR-030</w:t>
            </w:r>
          </w:p>
        </w:tc>
        <w:tc>
          <w:tcPr>
            <w:tcW w:w="936" w:type="dxa"/>
            <w:tcMar>
              <w:top w:w="90" w:type="dxa"/>
              <w:left w:w="90" w:type="dxa"/>
              <w:bottom w:w="90" w:type="dxa"/>
              <w:right w:w="90" w:type="dxa"/>
            </w:tcMar>
            <w:vAlign w:val="center"/>
          </w:tcPr>
          <w:p w14:paraId="2DBDB928" w14:textId="77777777" w:rsidR="0063408E" w:rsidRPr="00B108FF" w:rsidRDefault="00000000">
            <w:pPr>
              <w:spacing w:after="0" w:line="240" w:lineRule="auto"/>
              <w:rPr>
                <w:rFonts w:ascii="Arial" w:hAnsi="Arial"/>
              </w:rPr>
            </w:pPr>
            <w:r w:rsidRPr="00B108FF">
              <w:rPr>
                <w:rFonts w:ascii="Arial" w:hAnsi="Arial"/>
                <w:color w:val="202428"/>
                <w:sz w:val="17"/>
              </w:rPr>
              <w:t>P0</w:t>
            </w:r>
          </w:p>
        </w:tc>
        <w:tc>
          <w:tcPr>
            <w:tcW w:w="4464" w:type="dxa"/>
            <w:tcMar>
              <w:top w:w="90" w:type="dxa"/>
              <w:left w:w="90" w:type="dxa"/>
              <w:bottom w:w="90" w:type="dxa"/>
              <w:right w:w="90" w:type="dxa"/>
            </w:tcMar>
            <w:vAlign w:val="center"/>
          </w:tcPr>
          <w:p w14:paraId="6274F89D" w14:textId="77777777" w:rsidR="0063408E" w:rsidRPr="00B108FF" w:rsidRDefault="00000000">
            <w:pPr>
              <w:spacing w:after="0" w:line="240" w:lineRule="auto"/>
              <w:rPr>
                <w:rFonts w:ascii="Arial" w:hAnsi="Arial"/>
              </w:rPr>
            </w:pPr>
            <w:r w:rsidRPr="00B108FF">
              <w:rPr>
                <w:rFonts w:ascii="Arial" w:hAnsi="Arial"/>
                <w:color w:val="202428"/>
                <w:sz w:val="17"/>
              </w:rPr>
              <w:t>Browser displays documentation before the final Event returns.</w:t>
            </w:r>
          </w:p>
        </w:tc>
        <w:tc>
          <w:tcPr>
            <w:tcW w:w="2952" w:type="dxa"/>
            <w:tcMar>
              <w:top w:w="90" w:type="dxa"/>
              <w:left w:w="90" w:type="dxa"/>
              <w:bottom w:w="90" w:type="dxa"/>
              <w:right w:w="90" w:type="dxa"/>
            </w:tcMar>
            <w:vAlign w:val="center"/>
          </w:tcPr>
          <w:p w14:paraId="3C728B02" w14:textId="77777777" w:rsidR="0063408E" w:rsidRPr="00B108FF" w:rsidRDefault="00000000">
            <w:pPr>
              <w:spacing w:after="0" w:line="240" w:lineRule="auto"/>
              <w:rPr>
                <w:rFonts w:ascii="Arial" w:hAnsi="Arial"/>
              </w:rPr>
            </w:pPr>
            <w:r w:rsidRPr="00B108FF">
              <w:rPr>
                <w:rFonts w:ascii="Arial" w:hAnsi="Arial"/>
                <w:color w:val="202428"/>
                <w:sz w:val="17"/>
              </w:rPr>
              <w:t>Repayment is prohibited until the same payment attempt has been completed.</w:t>
            </w:r>
          </w:p>
        </w:tc>
      </w:tr>
    </w:tbl>
    <w:p w14:paraId="1CA2EE4B" w14:textId="77777777" w:rsidR="0063408E" w:rsidRPr="00B108FF" w:rsidRDefault="0063408E">
      <w:pPr>
        <w:spacing w:after="20"/>
        <w:rPr>
          <w:rFonts w:ascii="Arial" w:hAnsi="Arial"/>
        </w:rPr>
      </w:pPr>
    </w:p>
    <w:p w14:paraId="319C690C" w14:textId="77777777" w:rsidR="0063408E" w:rsidRPr="00B108FF" w:rsidRDefault="00000000">
      <w:pPr>
        <w:pStyle w:val="21"/>
        <w:rPr>
          <w:rFonts w:ascii="Arial" w:hAnsi="Arial" w:cs="Arial"/>
        </w:rPr>
      </w:pPr>
      <w:bookmarkStart w:id="26" w:name="_Toc237654496"/>
      <w:r w:rsidRPr="00B108FF">
        <w:rPr>
          <w:rFonts w:ascii="Arial" w:eastAsia="Arial Unicode MS" w:hAnsi="Arial" w:cs="Arial"/>
        </w:rPr>
        <w:t>7.4 Data mapping</w:t>
      </w:r>
      <w:bookmarkEnd w:id="26"/>
    </w:p>
    <w:tbl>
      <w:tblPr>
        <w:tblStyle w:val="aff1"/>
        <w:tblW w:w="0" w:type="auto"/>
        <w:jc w:val="center"/>
        <w:tblLayout w:type="fixed"/>
        <w:tblLook w:val="04A0" w:firstRow="1" w:lastRow="0" w:firstColumn="1" w:lastColumn="0" w:noHBand="0" w:noVBand="1"/>
      </w:tblPr>
      <w:tblGrid>
        <w:gridCol w:w="2304"/>
        <w:gridCol w:w="3168"/>
        <w:gridCol w:w="3600"/>
      </w:tblGrid>
      <w:tr w:rsidR="0063408E" w:rsidRPr="00B108FF" w14:paraId="6772AF2B" w14:textId="77777777">
        <w:trPr>
          <w:cantSplit/>
          <w:tblHeader/>
          <w:jc w:val="center"/>
        </w:trPr>
        <w:tc>
          <w:tcPr>
            <w:tcW w:w="2304" w:type="dxa"/>
            <w:shd w:val="clear" w:color="auto" w:fill="DDEBF7"/>
            <w:tcMar>
              <w:top w:w="90" w:type="dxa"/>
              <w:left w:w="90" w:type="dxa"/>
              <w:bottom w:w="90" w:type="dxa"/>
              <w:right w:w="90" w:type="dxa"/>
            </w:tcMar>
          </w:tcPr>
          <w:p w14:paraId="5876B4DE" w14:textId="77777777" w:rsidR="0063408E" w:rsidRPr="00B108FF" w:rsidRDefault="00000000">
            <w:pPr>
              <w:spacing w:after="0" w:line="240" w:lineRule="auto"/>
              <w:jc w:val="center"/>
              <w:rPr>
                <w:rFonts w:ascii="Arial" w:hAnsi="Arial"/>
              </w:rPr>
            </w:pPr>
            <w:r w:rsidRPr="00B108FF">
              <w:rPr>
                <w:rFonts w:ascii="Arial" w:hAnsi="Arial"/>
                <w:b/>
                <w:sz w:val="17"/>
              </w:rPr>
              <w:t>Learning Guide Object</w:t>
            </w:r>
          </w:p>
        </w:tc>
        <w:tc>
          <w:tcPr>
            <w:tcW w:w="3168" w:type="dxa"/>
            <w:shd w:val="clear" w:color="auto" w:fill="DDEBF7"/>
            <w:tcMar>
              <w:top w:w="90" w:type="dxa"/>
              <w:left w:w="90" w:type="dxa"/>
              <w:bottom w:w="90" w:type="dxa"/>
              <w:right w:w="90" w:type="dxa"/>
            </w:tcMar>
          </w:tcPr>
          <w:p w14:paraId="5D059BBD" w14:textId="77777777" w:rsidR="0063408E" w:rsidRPr="00B108FF" w:rsidRDefault="00000000">
            <w:pPr>
              <w:spacing w:after="0" w:line="240" w:lineRule="auto"/>
              <w:jc w:val="center"/>
              <w:rPr>
                <w:rFonts w:ascii="Arial" w:hAnsi="Arial"/>
              </w:rPr>
            </w:pPr>
            <w:r w:rsidRPr="00B108FF">
              <w:rPr>
                <w:rFonts w:ascii="Arial" w:hAnsi="Arial"/>
                <w:b/>
                <w:sz w:val="17"/>
              </w:rPr>
              <w:t>Stripe Object/ Field</w:t>
            </w:r>
          </w:p>
        </w:tc>
        <w:tc>
          <w:tcPr>
            <w:tcW w:w="3600" w:type="dxa"/>
            <w:shd w:val="clear" w:color="auto" w:fill="DDEBF7"/>
            <w:tcMar>
              <w:top w:w="90" w:type="dxa"/>
              <w:left w:w="90" w:type="dxa"/>
              <w:bottom w:w="90" w:type="dxa"/>
              <w:right w:w="90" w:type="dxa"/>
            </w:tcMar>
          </w:tcPr>
          <w:p w14:paraId="3B347B80" w14:textId="77777777" w:rsidR="0063408E" w:rsidRPr="00B108FF" w:rsidRDefault="00000000">
            <w:pPr>
              <w:spacing w:after="0" w:line="240" w:lineRule="auto"/>
              <w:jc w:val="center"/>
              <w:rPr>
                <w:rFonts w:ascii="Arial" w:hAnsi="Arial"/>
              </w:rPr>
            </w:pPr>
            <w:r w:rsidRPr="00B108FF">
              <w:rPr>
                <w:rFonts w:ascii="Arial" w:hAnsi="Arial"/>
                <w:b/>
                <w:sz w:val="17"/>
              </w:rPr>
              <w:t>Use</w:t>
            </w:r>
          </w:p>
        </w:tc>
      </w:tr>
      <w:tr w:rsidR="0063408E" w:rsidRPr="00B108FF" w14:paraId="28A44A82" w14:textId="77777777">
        <w:trPr>
          <w:cantSplit/>
          <w:jc w:val="center"/>
        </w:trPr>
        <w:tc>
          <w:tcPr>
            <w:tcW w:w="2304" w:type="dxa"/>
            <w:tcMar>
              <w:top w:w="90" w:type="dxa"/>
              <w:left w:w="90" w:type="dxa"/>
              <w:bottom w:w="90" w:type="dxa"/>
              <w:right w:w="90" w:type="dxa"/>
            </w:tcMar>
            <w:vAlign w:val="center"/>
          </w:tcPr>
          <w:p w14:paraId="35B70460" w14:textId="77777777" w:rsidR="0063408E" w:rsidRPr="00B108FF" w:rsidRDefault="00000000">
            <w:pPr>
              <w:spacing w:after="0" w:line="240" w:lineRule="auto"/>
              <w:rPr>
                <w:rFonts w:ascii="Arial" w:hAnsi="Arial"/>
              </w:rPr>
            </w:pPr>
            <w:r w:rsidRPr="00B108FF">
              <w:rPr>
                <w:rFonts w:ascii="Arial" w:hAnsi="Arial"/>
                <w:color w:val="202428"/>
                <w:sz w:val="17"/>
              </w:rPr>
              <w:t>Gateway ID</w:t>
            </w:r>
          </w:p>
        </w:tc>
        <w:tc>
          <w:tcPr>
            <w:tcW w:w="3168" w:type="dxa"/>
            <w:tcMar>
              <w:top w:w="90" w:type="dxa"/>
              <w:left w:w="90" w:type="dxa"/>
              <w:bottom w:w="90" w:type="dxa"/>
              <w:right w:w="90" w:type="dxa"/>
            </w:tcMar>
            <w:vAlign w:val="center"/>
          </w:tcPr>
          <w:p w14:paraId="492FA51A" w14:textId="77777777" w:rsidR="0063408E" w:rsidRPr="00B108FF" w:rsidRDefault="00000000">
            <w:pPr>
              <w:spacing w:after="0" w:line="240" w:lineRule="auto"/>
              <w:rPr>
                <w:rFonts w:ascii="Arial" w:hAnsi="Arial"/>
              </w:rPr>
            </w:pPr>
            <w:r w:rsidRPr="00B108FF">
              <w:rPr>
                <w:rFonts w:ascii="Arial" w:hAnsi="Arial"/>
                <w:color w:val="202428"/>
                <w:sz w:val="17"/>
              </w:rPr>
              <w:t>Stripe Account Configuration</w:t>
            </w:r>
          </w:p>
        </w:tc>
        <w:tc>
          <w:tcPr>
            <w:tcW w:w="3600" w:type="dxa"/>
            <w:tcMar>
              <w:top w:w="90" w:type="dxa"/>
              <w:left w:w="90" w:type="dxa"/>
              <w:bottom w:w="90" w:type="dxa"/>
              <w:right w:w="90" w:type="dxa"/>
            </w:tcMar>
            <w:vAlign w:val="center"/>
          </w:tcPr>
          <w:p w14:paraId="43DDA233" w14:textId="77777777" w:rsidR="0063408E" w:rsidRPr="00B108FF" w:rsidRDefault="00000000">
            <w:pPr>
              <w:spacing w:after="0" w:line="240" w:lineRule="auto"/>
              <w:rPr>
                <w:rFonts w:ascii="Arial" w:hAnsi="Arial"/>
              </w:rPr>
            </w:pPr>
            <w:r w:rsidRPr="00B108FF">
              <w:rPr>
                <w:rFonts w:ascii="Arial" w:hAnsi="Arial"/>
                <w:color w:val="202428"/>
                <w:sz w:val="17"/>
              </w:rPr>
              <w:t>Deciding on the documentation and environment used for the session.</w:t>
            </w:r>
          </w:p>
        </w:tc>
      </w:tr>
      <w:tr w:rsidR="0063408E" w:rsidRPr="00B108FF" w14:paraId="2E92A22D" w14:textId="77777777">
        <w:trPr>
          <w:cantSplit/>
          <w:jc w:val="center"/>
        </w:trPr>
        <w:tc>
          <w:tcPr>
            <w:tcW w:w="2304" w:type="dxa"/>
            <w:tcMar>
              <w:top w:w="90" w:type="dxa"/>
              <w:left w:w="90" w:type="dxa"/>
              <w:bottom w:w="90" w:type="dxa"/>
              <w:right w:w="90" w:type="dxa"/>
            </w:tcMar>
            <w:vAlign w:val="center"/>
          </w:tcPr>
          <w:p w14:paraId="41CB17BF" w14:textId="77777777" w:rsidR="0063408E" w:rsidRPr="00B108FF" w:rsidRDefault="00000000">
            <w:pPr>
              <w:spacing w:after="0" w:line="240" w:lineRule="auto"/>
              <w:rPr>
                <w:rFonts w:ascii="Arial" w:hAnsi="Arial"/>
              </w:rPr>
            </w:pPr>
            <w:r w:rsidRPr="00B108FF">
              <w:rPr>
                <w:rFonts w:ascii="Arial" w:hAnsi="Arial"/>
                <w:color w:val="202428"/>
                <w:sz w:val="17"/>
              </w:rPr>
              <w:t>Plan / Price Mapping</w:t>
            </w:r>
          </w:p>
        </w:tc>
        <w:tc>
          <w:tcPr>
            <w:tcW w:w="3168" w:type="dxa"/>
            <w:tcMar>
              <w:top w:w="90" w:type="dxa"/>
              <w:left w:w="90" w:type="dxa"/>
              <w:bottom w:w="90" w:type="dxa"/>
              <w:right w:w="90" w:type="dxa"/>
            </w:tcMar>
            <w:vAlign w:val="center"/>
          </w:tcPr>
          <w:p w14:paraId="275ACEE8" w14:textId="77777777" w:rsidR="0063408E" w:rsidRPr="00B108FF" w:rsidRDefault="00000000">
            <w:pPr>
              <w:spacing w:after="0" w:line="240" w:lineRule="auto"/>
              <w:rPr>
                <w:rFonts w:ascii="Arial" w:hAnsi="Arial"/>
              </w:rPr>
            </w:pPr>
            <w:r w:rsidRPr="00B108FF">
              <w:rPr>
                <w:rFonts w:ascii="Arial" w:hAnsi="Arial"/>
                <w:color w:val="202428"/>
                <w:sz w:val="17"/>
              </w:rPr>
              <w:t>Product ID / Price ID</w:t>
            </w:r>
          </w:p>
        </w:tc>
        <w:tc>
          <w:tcPr>
            <w:tcW w:w="3600" w:type="dxa"/>
            <w:tcMar>
              <w:top w:w="90" w:type="dxa"/>
              <w:left w:w="90" w:type="dxa"/>
              <w:bottom w:w="90" w:type="dxa"/>
              <w:right w:w="90" w:type="dxa"/>
            </w:tcMar>
            <w:vAlign w:val="center"/>
          </w:tcPr>
          <w:p w14:paraId="61C06FEC" w14:textId="77777777" w:rsidR="0063408E" w:rsidRPr="00B108FF" w:rsidRDefault="00000000">
            <w:pPr>
              <w:spacing w:after="0" w:line="240" w:lineRule="auto"/>
              <w:rPr>
                <w:rFonts w:ascii="Arial" w:hAnsi="Arial"/>
              </w:rPr>
            </w:pPr>
            <w:r w:rsidRPr="00B108FF">
              <w:rPr>
                <w:rFonts w:ascii="Arial" w:hAnsi="Arial"/>
                <w:color w:val="202428"/>
                <w:sz w:val="17"/>
              </w:rPr>
              <w:t>It was decided to show the amount and the fee.</w:t>
            </w:r>
          </w:p>
        </w:tc>
      </w:tr>
      <w:tr w:rsidR="0063408E" w:rsidRPr="00B108FF" w14:paraId="278196F2" w14:textId="77777777">
        <w:trPr>
          <w:cantSplit/>
          <w:jc w:val="center"/>
        </w:trPr>
        <w:tc>
          <w:tcPr>
            <w:tcW w:w="2304" w:type="dxa"/>
            <w:tcMar>
              <w:top w:w="90" w:type="dxa"/>
              <w:left w:w="90" w:type="dxa"/>
              <w:bottom w:w="90" w:type="dxa"/>
              <w:right w:w="90" w:type="dxa"/>
            </w:tcMar>
            <w:vAlign w:val="center"/>
          </w:tcPr>
          <w:p w14:paraId="4A647256" w14:textId="77777777" w:rsidR="0063408E" w:rsidRPr="00B108FF" w:rsidRDefault="00000000">
            <w:pPr>
              <w:spacing w:after="0" w:line="240" w:lineRule="auto"/>
              <w:rPr>
                <w:rFonts w:ascii="Arial" w:hAnsi="Arial"/>
              </w:rPr>
            </w:pPr>
            <w:r w:rsidRPr="00B108FF">
              <w:rPr>
                <w:rFonts w:ascii="Arial" w:hAnsi="Arial"/>
                <w:color w:val="202428"/>
                <w:sz w:val="17"/>
              </w:rPr>
              <w:t>LG Order ID</w:t>
            </w:r>
          </w:p>
        </w:tc>
        <w:tc>
          <w:tcPr>
            <w:tcW w:w="3168" w:type="dxa"/>
            <w:tcMar>
              <w:top w:w="90" w:type="dxa"/>
              <w:left w:w="90" w:type="dxa"/>
              <w:bottom w:w="90" w:type="dxa"/>
              <w:right w:w="90" w:type="dxa"/>
            </w:tcMar>
            <w:vAlign w:val="center"/>
          </w:tcPr>
          <w:p w14:paraId="0A832CDB" w14:textId="77777777" w:rsidR="0063408E" w:rsidRPr="00B108FF" w:rsidRDefault="00000000">
            <w:pPr>
              <w:spacing w:after="0" w:line="240" w:lineRule="auto"/>
              <w:rPr>
                <w:rFonts w:ascii="Arial" w:hAnsi="Arial"/>
              </w:rPr>
            </w:pPr>
            <w:r w:rsidRPr="00B108FF">
              <w:rPr>
                <w:rFonts w:ascii="Arial" w:hAnsi="Arial"/>
                <w:color w:val="202428"/>
                <w:sz w:val="17"/>
              </w:rPr>
              <w:t>Metadata / Client Reference</w:t>
            </w:r>
          </w:p>
        </w:tc>
        <w:tc>
          <w:tcPr>
            <w:tcW w:w="3600" w:type="dxa"/>
            <w:tcMar>
              <w:top w:w="90" w:type="dxa"/>
              <w:left w:w="90" w:type="dxa"/>
              <w:bottom w:w="90" w:type="dxa"/>
              <w:right w:w="90" w:type="dxa"/>
            </w:tcMar>
            <w:vAlign w:val="center"/>
          </w:tcPr>
          <w:p w14:paraId="655C7857" w14:textId="77777777" w:rsidR="0063408E" w:rsidRPr="00B108FF" w:rsidRDefault="00000000">
            <w:pPr>
              <w:spacing w:after="0" w:line="240" w:lineRule="auto"/>
              <w:rPr>
                <w:rFonts w:ascii="Arial" w:hAnsi="Arial"/>
              </w:rPr>
            </w:pPr>
            <w:r w:rsidRPr="00B108FF">
              <w:rPr>
                <w:rFonts w:ascii="Arial" w:hAnsi="Arial"/>
                <w:color w:val="202428"/>
                <w:sz w:val="17"/>
              </w:rPr>
              <w:t>Associated Stripe results with internal orders.</w:t>
            </w:r>
          </w:p>
        </w:tc>
      </w:tr>
      <w:tr w:rsidR="0063408E" w:rsidRPr="00B108FF" w14:paraId="5189B530" w14:textId="77777777">
        <w:trPr>
          <w:cantSplit/>
          <w:jc w:val="center"/>
        </w:trPr>
        <w:tc>
          <w:tcPr>
            <w:tcW w:w="2304" w:type="dxa"/>
            <w:tcMar>
              <w:top w:w="90" w:type="dxa"/>
              <w:left w:w="90" w:type="dxa"/>
              <w:bottom w:w="90" w:type="dxa"/>
              <w:right w:w="90" w:type="dxa"/>
            </w:tcMar>
            <w:vAlign w:val="center"/>
          </w:tcPr>
          <w:p w14:paraId="318886A0" w14:textId="77777777" w:rsidR="0063408E" w:rsidRPr="00B108FF" w:rsidRDefault="00000000">
            <w:pPr>
              <w:spacing w:after="0" w:line="240" w:lineRule="auto"/>
              <w:rPr>
                <w:rFonts w:ascii="Arial" w:hAnsi="Arial"/>
              </w:rPr>
            </w:pPr>
            <w:r w:rsidRPr="00B108FF">
              <w:rPr>
                <w:rFonts w:ascii="Arial" w:hAnsi="Arial"/>
                <w:color w:val="202428"/>
                <w:sz w:val="17"/>
              </w:rPr>
              <w:t>Payment Attempt</w:t>
            </w:r>
          </w:p>
        </w:tc>
        <w:tc>
          <w:tcPr>
            <w:tcW w:w="3168" w:type="dxa"/>
            <w:tcMar>
              <w:top w:w="90" w:type="dxa"/>
              <w:left w:w="90" w:type="dxa"/>
              <w:bottom w:w="90" w:type="dxa"/>
              <w:right w:w="90" w:type="dxa"/>
            </w:tcMar>
            <w:vAlign w:val="center"/>
          </w:tcPr>
          <w:p w14:paraId="5DA17141" w14:textId="77777777" w:rsidR="0063408E" w:rsidRPr="00B108FF" w:rsidRDefault="00000000">
            <w:pPr>
              <w:spacing w:after="0" w:line="240" w:lineRule="auto"/>
              <w:rPr>
                <w:rFonts w:ascii="Arial" w:hAnsi="Arial"/>
              </w:rPr>
            </w:pPr>
            <w:r w:rsidRPr="00B108FF">
              <w:rPr>
                <w:rFonts w:ascii="Arial" w:hAnsi="Arial"/>
                <w:color w:val="202428"/>
                <w:sz w:val="17"/>
              </w:rPr>
              <w:t xml:space="preserve">Checkout Session ID / </w:t>
            </w:r>
            <w:proofErr w:type="spellStart"/>
            <w:r w:rsidRPr="00B108FF">
              <w:rPr>
                <w:rFonts w:ascii="Arial" w:hAnsi="Arial"/>
                <w:color w:val="202428"/>
                <w:sz w:val="17"/>
              </w:rPr>
              <w:t>PaymentIntent</w:t>
            </w:r>
            <w:proofErr w:type="spellEnd"/>
            <w:r w:rsidRPr="00B108FF">
              <w:rPr>
                <w:rFonts w:ascii="Arial" w:hAnsi="Arial"/>
                <w:color w:val="202428"/>
                <w:sz w:val="17"/>
              </w:rPr>
              <w:t xml:space="preserve"> ID</w:t>
            </w:r>
          </w:p>
        </w:tc>
        <w:tc>
          <w:tcPr>
            <w:tcW w:w="3600" w:type="dxa"/>
            <w:tcMar>
              <w:top w:w="90" w:type="dxa"/>
              <w:left w:w="90" w:type="dxa"/>
              <w:bottom w:w="90" w:type="dxa"/>
              <w:right w:w="90" w:type="dxa"/>
            </w:tcMar>
            <w:vAlign w:val="center"/>
          </w:tcPr>
          <w:p w14:paraId="1582AF3F" w14:textId="77777777" w:rsidR="0063408E" w:rsidRPr="00B108FF" w:rsidRDefault="00000000">
            <w:pPr>
              <w:spacing w:after="0" w:line="240" w:lineRule="auto"/>
              <w:rPr>
                <w:rFonts w:ascii="Arial" w:hAnsi="Arial"/>
              </w:rPr>
            </w:pPr>
            <w:r w:rsidRPr="00B108FF">
              <w:rPr>
                <w:rFonts w:ascii="Arial" w:hAnsi="Arial"/>
                <w:color w:val="202428"/>
                <w:sz w:val="17"/>
              </w:rPr>
              <w:t>Follow this payment attempt.</w:t>
            </w:r>
          </w:p>
        </w:tc>
      </w:tr>
      <w:tr w:rsidR="0063408E" w:rsidRPr="00B108FF" w14:paraId="2C7106ED" w14:textId="77777777">
        <w:trPr>
          <w:cantSplit/>
          <w:jc w:val="center"/>
        </w:trPr>
        <w:tc>
          <w:tcPr>
            <w:tcW w:w="2304" w:type="dxa"/>
            <w:tcMar>
              <w:top w:w="90" w:type="dxa"/>
              <w:left w:w="90" w:type="dxa"/>
              <w:bottom w:w="90" w:type="dxa"/>
              <w:right w:w="90" w:type="dxa"/>
            </w:tcMar>
            <w:vAlign w:val="center"/>
          </w:tcPr>
          <w:p w14:paraId="2AF8E036" w14:textId="77777777" w:rsidR="0063408E" w:rsidRPr="00B108FF" w:rsidRDefault="00000000">
            <w:pPr>
              <w:spacing w:after="0" w:line="240" w:lineRule="auto"/>
              <w:rPr>
                <w:rFonts w:ascii="Arial" w:hAnsi="Arial"/>
              </w:rPr>
            </w:pPr>
            <w:r w:rsidRPr="00B108FF">
              <w:rPr>
                <w:rFonts w:ascii="Arial" w:hAnsi="Arial"/>
                <w:color w:val="202428"/>
                <w:sz w:val="17"/>
              </w:rPr>
              <w:t>Subscription Reference</w:t>
            </w:r>
          </w:p>
        </w:tc>
        <w:tc>
          <w:tcPr>
            <w:tcW w:w="3168" w:type="dxa"/>
            <w:tcMar>
              <w:top w:w="90" w:type="dxa"/>
              <w:left w:w="90" w:type="dxa"/>
              <w:bottom w:w="90" w:type="dxa"/>
              <w:right w:w="90" w:type="dxa"/>
            </w:tcMar>
            <w:vAlign w:val="center"/>
          </w:tcPr>
          <w:p w14:paraId="28BE2F11" w14:textId="77777777" w:rsidR="0063408E" w:rsidRPr="00B108FF" w:rsidRDefault="00000000">
            <w:pPr>
              <w:spacing w:after="0" w:line="240" w:lineRule="auto"/>
              <w:rPr>
                <w:rFonts w:ascii="Arial" w:hAnsi="Arial"/>
              </w:rPr>
            </w:pPr>
            <w:r w:rsidRPr="00B108FF">
              <w:rPr>
                <w:rFonts w:ascii="Arial" w:hAnsi="Arial"/>
                <w:color w:val="202428"/>
                <w:sz w:val="17"/>
              </w:rPr>
              <w:t>Stripe Subscription ID</w:t>
            </w:r>
          </w:p>
        </w:tc>
        <w:tc>
          <w:tcPr>
            <w:tcW w:w="3600" w:type="dxa"/>
            <w:tcMar>
              <w:top w:w="90" w:type="dxa"/>
              <w:left w:w="90" w:type="dxa"/>
              <w:bottom w:w="90" w:type="dxa"/>
              <w:right w:w="90" w:type="dxa"/>
            </w:tcMar>
            <w:vAlign w:val="center"/>
          </w:tcPr>
          <w:p w14:paraId="2320628A" w14:textId="77777777" w:rsidR="0063408E" w:rsidRPr="00B108FF" w:rsidRDefault="00000000">
            <w:pPr>
              <w:spacing w:after="0" w:line="240" w:lineRule="auto"/>
              <w:rPr>
                <w:rFonts w:ascii="Arial" w:hAnsi="Arial"/>
              </w:rPr>
            </w:pPr>
            <w:r w:rsidRPr="00B108FF">
              <w:rPr>
                <w:rFonts w:ascii="Arial" w:hAnsi="Arial"/>
                <w:color w:val="202428"/>
                <w:sz w:val="17"/>
              </w:rPr>
              <w:t>Automatic renewal time association.</w:t>
            </w:r>
          </w:p>
        </w:tc>
      </w:tr>
    </w:tbl>
    <w:p w14:paraId="07236DD2" w14:textId="77777777" w:rsidR="0063408E" w:rsidRPr="00B108FF" w:rsidRDefault="0063408E">
      <w:pPr>
        <w:spacing w:after="20"/>
        <w:rPr>
          <w:rFonts w:ascii="Arial" w:hAnsi="Arial"/>
        </w:rPr>
      </w:pPr>
    </w:p>
    <w:p w14:paraId="7538BBD8" w14:textId="77777777" w:rsidR="0063408E" w:rsidRPr="00B108FF" w:rsidRDefault="00000000">
      <w:pPr>
        <w:pStyle w:val="21"/>
        <w:rPr>
          <w:rFonts w:ascii="Arial" w:hAnsi="Arial" w:cs="Arial"/>
        </w:rPr>
      </w:pPr>
      <w:bookmarkStart w:id="27" w:name="_Toc237654497"/>
      <w:r w:rsidRPr="00B108FF">
        <w:rPr>
          <w:rFonts w:ascii="Arial" w:eastAsia="Arial Unicode MS" w:hAnsi="Arial" w:cs="Arial"/>
        </w:rPr>
        <w:t>7.5 Student Return Experience</w:t>
      </w:r>
      <w:bookmarkEnd w:id="27"/>
    </w:p>
    <w:p w14:paraId="1C8B5444" w14:textId="77777777" w:rsidR="0063408E" w:rsidRPr="00B108FF" w:rsidRDefault="00000000">
      <w:pPr>
        <w:rPr>
          <w:rFonts w:ascii="Arial" w:hAnsi="Arial"/>
        </w:rPr>
      </w:pPr>
      <w:r w:rsidRPr="00B108FF">
        <w:rPr>
          <w:rFonts w:ascii="Arial" w:hAnsi="Arial"/>
          <w:color w:val="202428"/>
        </w:rPr>
        <w:t>Payment Research page should support Payment Accessful, Payment Processing, Payment Failed and Payment Canceled. Page fields and jumps are confirmed by Subscription Management with Payment Management.</w:t>
      </w:r>
    </w:p>
    <w:p w14:paraId="282C85DA" w14:textId="77777777" w:rsidR="0063408E" w:rsidRPr="00B108FF" w:rsidRDefault="00000000" w:rsidP="00AC2749">
      <w:pPr>
        <w:pStyle w:val="1"/>
        <w:rPr>
          <w:rFonts w:ascii="Arial" w:hAnsi="Arial" w:cs="Arial"/>
        </w:rPr>
      </w:pPr>
      <w:bookmarkStart w:id="28" w:name="_Toc237654498"/>
      <w:r w:rsidRPr="00B108FF">
        <w:rPr>
          <w:rFonts w:ascii="Arial" w:eastAsia="Arial Unicode MS" w:hAnsi="Arial" w:cs="Arial"/>
        </w:rPr>
        <w:t>8. Payment status model</w:t>
      </w:r>
      <w:bookmarkEnd w:id="28"/>
    </w:p>
    <w:p w14:paraId="4F17CB2B" w14:textId="77777777" w:rsidR="0063408E" w:rsidRPr="00B108FF" w:rsidRDefault="00000000">
      <w:pPr>
        <w:rPr>
          <w:rFonts w:ascii="Arial" w:hAnsi="Arial"/>
        </w:rPr>
      </w:pPr>
      <w:r w:rsidRPr="00B108FF">
        <w:rPr>
          <w:rFonts w:ascii="Arial" w:hAnsi="Arial"/>
          <w:color w:val="202428"/>
        </w:rPr>
        <w:t>Payment Management saves service Attempt status synchronized with Stripe. Order, Subscription and Entitlement remain independent objects.</w:t>
      </w:r>
    </w:p>
    <w:tbl>
      <w:tblPr>
        <w:tblStyle w:val="aff1"/>
        <w:tblW w:w="0" w:type="auto"/>
        <w:jc w:val="center"/>
        <w:tblLayout w:type="fixed"/>
        <w:tblLook w:val="04A0" w:firstRow="1" w:lastRow="0" w:firstColumn="1" w:lastColumn="0" w:noHBand="0" w:noVBand="1"/>
      </w:tblPr>
      <w:tblGrid>
        <w:gridCol w:w="2016"/>
        <w:gridCol w:w="4320"/>
        <w:gridCol w:w="2736"/>
      </w:tblGrid>
      <w:tr w:rsidR="0063408E" w:rsidRPr="00B108FF" w14:paraId="266DAE9E" w14:textId="77777777">
        <w:trPr>
          <w:cantSplit/>
          <w:tblHeader/>
          <w:jc w:val="center"/>
        </w:trPr>
        <w:tc>
          <w:tcPr>
            <w:tcW w:w="2016" w:type="dxa"/>
            <w:shd w:val="clear" w:color="auto" w:fill="DDEBF7"/>
            <w:tcMar>
              <w:top w:w="90" w:type="dxa"/>
              <w:left w:w="90" w:type="dxa"/>
              <w:bottom w:w="90" w:type="dxa"/>
              <w:right w:w="90" w:type="dxa"/>
            </w:tcMar>
          </w:tcPr>
          <w:p w14:paraId="5EDA1BB1" w14:textId="77777777" w:rsidR="0063408E" w:rsidRPr="00B108FF" w:rsidRDefault="00000000">
            <w:pPr>
              <w:spacing w:after="0" w:line="240" w:lineRule="auto"/>
              <w:jc w:val="center"/>
              <w:rPr>
                <w:rFonts w:ascii="Arial" w:hAnsi="Arial"/>
              </w:rPr>
            </w:pPr>
            <w:r w:rsidRPr="00B108FF">
              <w:rPr>
                <w:rFonts w:ascii="Arial" w:hAnsi="Arial"/>
                <w:b/>
                <w:sz w:val="17"/>
              </w:rPr>
              <w:t>State</w:t>
            </w:r>
          </w:p>
        </w:tc>
        <w:tc>
          <w:tcPr>
            <w:tcW w:w="4320" w:type="dxa"/>
            <w:shd w:val="clear" w:color="auto" w:fill="DDEBF7"/>
            <w:tcMar>
              <w:top w:w="90" w:type="dxa"/>
              <w:left w:w="90" w:type="dxa"/>
              <w:bottom w:w="90" w:type="dxa"/>
              <w:right w:w="90" w:type="dxa"/>
            </w:tcMar>
          </w:tcPr>
          <w:p w14:paraId="706544CB" w14:textId="77777777" w:rsidR="00CE4031" w:rsidRPr="00B108FF" w:rsidRDefault="00000000">
            <w:pPr>
              <w:spacing w:after="0" w:line="240" w:lineRule="auto"/>
              <w:rPr>
                <w:rFonts w:ascii="Arial" w:hAnsi="Arial"/>
              </w:rPr>
            </w:pPr>
            <w:r w:rsidRPr="00B108FF">
              <w:rPr>
                <w:rFonts w:ascii="Arial" w:hAnsi="Arial"/>
              </w:rPr>
              <w:t>Client delivery version</w:t>
            </w:r>
          </w:p>
        </w:tc>
        <w:tc>
          <w:tcPr>
            <w:tcW w:w="2736" w:type="dxa"/>
            <w:shd w:val="clear" w:color="auto" w:fill="DDEBF7"/>
            <w:tcMar>
              <w:top w:w="90" w:type="dxa"/>
              <w:left w:w="90" w:type="dxa"/>
              <w:bottom w:w="90" w:type="dxa"/>
              <w:right w:w="90" w:type="dxa"/>
            </w:tcMar>
          </w:tcPr>
          <w:p w14:paraId="780D045F" w14:textId="77777777" w:rsidR="0063408E" w:rsidRPr="00B108FF" w:rsidRDefault="00000000">
            <w:pPr>
              <w:spacing w:after="0" w:line="240" w:lineRule="auto"/>
              <w:jc w:val="center"/>
              <w:rPr>
                <w:rFonts w:ascii="Arial" w:hAnsi="Arial"/>
              </w:rPr>
            </w:pPr>
            <w:r w:rsidRPr="00B108FF">
              <w:rPr>
                <w:rFonts w:ascii="Arial" w:hAnsi="Arial"/>
                <w:b/>
                <w:sz w:val="17"/>
              </w:rPr>
              <w:t xml:space="preserve">Student Visible </w:t>
            </w:r>
            <w:proofErr w:type="spellStart"/>
            <w:r w:rsidRPr="00B108FF">
              <w:rPr>
                <w:rFonts w:ascii="Arial" w:hAnsi="Arial"/>
                <w:b/>
                <w:sz w:val="17"/>
              </w:rPr>
              <w:t>Behaviour</w:t>
            </w:r>
            <w:proofErr w:type="spellEnd"/>
          </w:p>
        </w:tc>
      </w:tr>
      <w:tr w:rsidR="0063408E" w:rsidRPr="00B108FF" w14:paraId="060FF6FA" w14:textId="77777777">
        <w:trPr>
          <w:cantSplit/>
          <w:jc w:val="center"/>
        </w:trPr>
        <w:tc>
          <w:tcPr>
            <w:tcW w:w="2016" w:type="dxa"/>
            <w:tcMar>
              <w:top w:w="90" w:type="dxa"/>
              <w:left w:w="90" w:type="dxa"/>
              <w:bottom w:w="90" w:type="dxa"/>
              <w:right w:w="90" w:type="dxa"/>
            </w:tcMar>
            <w:vAlign w:val="center"/>
          </w:tcPr>
          <w:p w14:paraId="58D0B1D9" w14:textId="77777777" w:rsidR="0063408E" w:rsidRPr="00B108FF" w:rsidRDefault="00000000">
            <w:pPr>
              <w:spacing w:after="0" w:line="240" w:lineRule="auto"/>
              <w:rPr>
                <w:rFonts w:ascii="Arial" w:hAnsi="Arial"/>
              </w:rPr>
            </w:pPr>
            <w:r w:rsidRPr="00B108FF">
              <w:rPr>
                <w:rFonts w:ascii="Arial" w:hAnsi="Arial"/>
                <w:color w:val="202428"/>
                <w:sz w:val="17"/>
              </w:rPr>
              <w:t>Created</w:t>
            </w:r>
          </w:p>
        </w:tc>
        <w:tc>
          <w:tcPr>
            <w:tcW w:w="4320" w:type="dxa"/>
            <w:tcMar>
              <w:top w:w="90" w:type="dxa"/>
              <w:left w:w="90" w:type="dxa"/>
              <w:bottom w:w="90" w:type="dxa"/>
              <w:right w:w="90" w:type="dxa"/>
            </w:tcMar>
            <w:vAlign w:val="center"/>
          </w:tcPr>
          <w:p w14:paraId="5943B27D" w14:textId="77777777" w:rsidR="0063408E" w:rsidRPr="00B108FF" w:rsidRDefault="00000000">
            <w:pPr>
              <w:spacing w:after="0" w:line="240" w:lineRule="auto"/>
              <w:rPr>
                <w:rFonts w:ascii="Arial" w:hAnsi="Arial"/>
              </w:rPr>
            </w:pPr>
            <w:r w:rsidRPr="00B108FF">
              <w:rPr>
                <w:rFonts w:ascii="Arial" w:hAnsi="Arial"/>
                <w:color w:val="202428"/>
                <w:sz w:val="17"/>
              </w:rPr>
              <w:t>LG Order has been created, not finished with Stripe Checkout.</w:t>
            </w:r>
          </w:p>
        </w:tc>
        <w:tc>
          <w:tcPr>
            <w:tcW w:w="2736" w:type="dxa"/>
            <w:tcMar>
              <w:top w:w="90" w:type="dxa"/>
              <w:left w:w="90" w:type="dxa"/>
              <w:bottom w:w="90" w:type="dxa"/>
              <w:right w:w="90" w:type="dxa"/>
            </w:tcMar>
            <w:vAlign w:val="center"/>
          </w:tcPr>
          <w:p w14:paraId="15234B64" w14:textId="77777777" w:rsidR="0063408E" w:rsidRPr="00B108FF" w:rsidRDefault="00000000">
            <w:pPr>
              <w:spacing w:after="0" w:line="240" w:lineRule="auto"/>
              <w:rPr>
                <w:rFonts w:ascii="Arial" w:hAnsi="Arial"/>
              </w:rPr>
            </w:pPr>
            <w:r w:rsidRPr="00B108FF">
              <w:rPr>
                <w:rFonts w:ascii="Arial" w:hAnsi="Arial"/>
                <w:color w:val="202428"/>
                <w:sz w:val="17"/>
              </w:rPr>
              <w:t>Continues to enter or reopen the payment page.</w:t>
            </w:r>
          </w:p>
        </w:tc>
      </w:tr>
      <w:tr w:rsidR="0063408E" w:rsidRPr="00B108FF" w14:paraId="5FA6DA19" w14:textId="77777777">
        <w:trPr>
          <w:cantSplit/>
          <w:jc w:val="center"/>
        </w:trPr>
        <w:tc>
          <w:tcPr>
            <w:tcW w:w="2016" w:type="dxa"/>
            <w:tcMar>
              <w:top w:w="90" w:type="dxa"/>
              <w:left w:w="90" w:type="dxa"/>
              <w:bottom w:w="90" w:type="dxa"/>
              <w:right w:w="90" w:type="dxa"/>
            </w:tcMar>
            <w:vAlign w:val="center"/>
          </w:tcPr>
          <w:p w14:paraId="2D82786A" w14:textId="77777777" w:rsidR="0063408E" w:rsidRPr="00B108FF" w:rsidRDefault="00000000">
            <w:pPr>
              <w:spacing w:after="0" w:line="240" w:lineRule="auto"/>
              <w:rPr>
                <w:rFonts w:ascii="Arial" w:hAnsi="Arial"/>
              </w:rPr>
            </w:pPr>
            <w:r w:rsidRPr="00B108FF">
              <w:rPr>
                <w:rFonts w:ascii="Arial" w:hAnsi="Arial"/>
                <w:color w:val="202428"/>
                <w:sz w:val="17"/>
              </w:rPr>
              <w:lastRenderedPageBreak/>
              <w:t>Checkout Open</w:t>
            </w:r>
          </w:p>
        </w:tc>
        <w:tc>
          <w:tcPr>
            <w:tcW w:w="4320" w:type="dxa"/>
            <w:tcMar>
              <w:top w:w="90" w:type="dxa"/>
              <w:left w:w="90" w:type="dxa"/>
              <w:bottom w:w="90" w:type="dxa"/>
              <w:right w:w="90" w:type="dxa"/>
            </w:tcMar>
            <w:vAlign w:val="center"/>
          </w:tcPr>
          <w:p w14:paraId="015238B4" w14:textId="77777777" w:rsidR="0063408E" w:rsidRPr="00B108FF" w:rsidRDefault="00000000">
            <w:pPr>
              <w:spacing w:after="0" w:line="240" w:lineRule="auto"/>
              <w:rPr>
                <w:rFonts w:ascii="Arial" w:hAnsi="Arial"/>
              </w:rPr>
            </w:pPr>
            <w:r w:rsidRPr="00B108FF">
              <w:rPr>
                <w:rFonts w:ascii="Arial" w:hAnsi="Arial"/>
                <w:color w:val="202428"/>
                <w:sz w:val="17"/>
              </w:rPr>
              <w:t>Tripe Checkout Session has been created and is available.</w:t>
            </w:r>
          </w:p>
        </w:tc>
        <w:tc>
          <w:tcPr>
            <w:tcW w:w="2736" w:type="dxa"/>
            <w:tcMar>
              <w:top w:w="90" w:type="dxa"/>
              <w:left w:w="90" w:type="dxa"/>
              <w:bottom w:w="90" w:type="dxa"/>
              <w:right w:w="90" w:type="dxa"/>
            </w:tcMar>
            <w:vAlign w:val="center"/>
          </w:tcPr>
          <w:p w14:paraId="4A55FBBA" w14:textId="77777777" w:rsidR="0063408E" w:rsidRPr="00B108FF" w:rsidRDefault="00000000">
            <w:pPr>
              <w:spacing w:after="0" w:line="240" w:lineRule="auto"/>
              <w:rPr>
                <w:rFonts w:ascii="Arial" w:hAnsi="Arial"/>
              </w:rPr>
            </w:pPr>
            <w:r w:rsidRPr="00B108FF">
              <w:rPr>
                <w:rFonts w:ascii="Arial" w:hAnsi="Arial"/>
                <w:color w:val="202428"/>
                <w:sz w:val="17"/>
              </w:rPr>
              <w:t>Pays or cancels on the Stripe page.</w:t>
            </w:r>
          </w:p>
        </w:tc>
      </w:tr>
      <w:tr w:rsidR="0063408E" w:rsidRPr="00B108FF" w14:paraId="7F558AF6" w14:textId="77777777">
        <w:trPr>
          <w:cantSplit/>
          <w:jc w:val="center"/>
        </w:trPr>
        <w:tc>
          <w:tcPr>
            <w:tcW w:w="2016" w:type="dxa"/>
            <w:tcMar>
              <w:top w:w="90" w:type="dxa"/>
              <w:left w:w="90" w:type="dxa"/>
              <w:bottom w:w="90" w:type="dxa"/>
              <w:right w:w="90" w:type="dxa"/>
            </w:tcMar>
            <w:vAlign w:val="center"/>
          </w:tcPr>
          <w:p w14:paraId="1F09D9FC" w14:textId="77777777" w:rsidR="0063408E" w:rsidRPr="00B108FF" w:rsidRDefault="00000000">
            <w:pPr>
              <w:spacing w:after="0" w:line="240" w:lineRule="auto"/>
              <w:rPr>
                <w:rFonts w:ascii="Arial" w:hAnsi="Arial"/>
              </w:rPr>
            </w:pPr>
            <w:r w:rsidRPr="00B108FF">
              <w:rPr>
                <w:rFonts w:ascii="Arial" w:hAnsi="Arial"/>
                <w:color w:val="202428"/>
                <w:sz w:val="17"/>
              </w:rPr>
              <w:t>Processing</w:t>
            </w:r>
          </w:p>
        </w:tc>
        <w:tc>
          <w:tcPr>
            <w:tcW w:w="4320" w:type="dxa"/>
            <w:tcMar>
              <w:top w:w="90" w:type="dxa"/>
              <w:left w:w="90" w:type="dxa"/>
              <w:bottom w:w="90" w:type="dxa"/>
              <w:right w:w="90" w:type="dxa"/>
            </w:tcMar>
            <w:vAlign w:val="center"/>
          </w:tcPr>
          <w:p w14:paraId="57FC5769" w14:textId="77777777" w:rsidR="0063408E" w:rsidRPr="00B108FF" w:rsidRDefault="00000000">
            <w:pPr>
              <w:spacing w:after="0" w:line="240" w:lineRule="auto"/>
              <w:rPr>
                <w:rFonts w:ascii="Arial" w:hAnsi="Arial"/>
              </w:rPr>
            </w:pPr>
            <w:r w:rsidRPr="00B108FF">
              <w:rPr>
                <w:rFonts w:ascii="Arial" w:hAnsi="Arial"/>
                <w:color w:val="202428"/>
                <w:sz w:val="17"/>
              </w:rPr>
              <w:t>No final success or failure has yet been received.</w:t>
            </w:r>
          </w:p>
        </w:tc>
        <w:tc>
          <w:tcPr>
            <w:tcW w:w="2736" w:type="dxa"/>
            <w:tcMar>
              <w:top w:w="90" w:type="dxa"/>
              <w:left w:w="90" w:type="dxa"/>
              <w:bottom w:w="90" w:type="dxa"/>
              <w:right w:w="90" w:type="dxa"/>
            </w:tcMar>
            <w:vAlign w:val="center"/>
          </w:tcPr>
          <w:p w14:paraId="06B24033" w14:textId="77777777" w:rsidR="0063408E" w:rsidRPr="00B108FF" w:rsidRDefault="00000000">
            <w:pPr>
              <w:spacing w:after="0" w:line="240" w:lineRule="auto"/>
              <w:rPr>
                <w:rFonts w:ascii="Arial" w:hAnsi="Arial"/>
              </w:rPr>
            </w:pPr>
            <w:r w:rsidRPr="00B108FF">
              <w:rPr>
                <w:rFonts w:ascii="Arial" w:hAnsi="Arial"/>
                <w:color w:val="202428"/>
                <w:sz w:val="17"/>
              </w:rPr>
              <w:t>Shows confirmation that duplicate payments are prohibited.</w:t>
            </w:r>
          </w:p>
        </w:tc>
      </w:tr>
      <w:tr w:rsidR="0063408E" w:rsidRPr="00B108FF" w14:paraId="1CAB6C50" w14:textId="77777777">
        <w:trPr>
          <w:cantSplit/>
          <w:jc w:val="center"/>
        </w:trPr>
        <w:tc>
          <w:tcPr>
            <w:tcW w:w="2016" w:type="dxa"/>
            <w:tcMar>
              <w:top w:w="90" w:type="dxa"/>
              <w:left w:w="90" w:type="dxa"/>
              <w:bottom w:w="90" w:type="dxa"/>
              <w:right w:w="90" w:type="dxa"/>
            </w:tcMar>
            <w:vAlign w:val="center"/>
          </w:tcPr>
          <w:p w14:paraId="0FC1068B" w14:textId="77777777" w:rsidR="0063408E" w:rsidRPr="00B108FF" w:rsidRDefault="00000000">
            <w:pPr>
              <w:spacing w:after="0" w:line="240" w:lineRule="auto"/>
              <w:rPr>
                <w:rFonts w:ascii="Arial" w:hAnsi="Arial"/>
              </w:rPr>
            </w:pPr>
            <w:r w:rsidRPr="00B108FF">
              <w:rPr>
                <w:rFonts w:ascii="Arial" w:hAnsi="Arial"/>
                <w:color w:val="202428"/>
                <w:sz w:val="17"/>
              </w:rPr>
              <w:t>Succeeded</w:t>
            </w:r>
          </w:p>
        </w:tc>
        <w:tc>
          <w:tcPr>
            <w:tcW w:w="4320" w:type="dxa"/>
            <w:tcMar>
              <w:top w:w="90" w:type="dxa"/>
              <w:left w:w="90" w:type="dxa"/>
              <w:bottom w:w="90" w:type="dxa"/>
              <w:right w:w="90" w:type="dxa"/>
            </w:tcMar>
            <w:vAlign w:val="center"/>
          </w:tcPr>
          <w:p w14:paraId="7B24A9AE" w14:textId="77777777" w:rsidR="0063408E" w:rsidRPr="00B108FF" w:rsidRDefault="00000000">
            <w:pPr>
              <w:spacing w:after="0" w:line="240" w:lineRule="auto"/>
              <w:rPr>
                <w:rFonts w:ascii="Arial" w:hAnsi="Arial"/>
              </w:rPr>
            </w:pPr>
            <w:r w:rsidRPr="00B108FF">
              <w:rPr>
                <w:rFonts w:ascii="Arial" w:hAnsi="Arial"/>
                <w:color w:val="202428"/>
                <w:sz w:val="17"/>
              </w:rPr>
              <w:t>The certified Stripe Event confirmed payment success.</w:t>
            </w:r>
          </w:p>
        </w:tc>
        <w:tc>
          <w:tcPr>
            <w:tcW w:w="2736" w:type="dxa"/>
            <w:tcMar>
              <w:top w:w="90" w:type="dxa"/>
              <w:left w:w="90" w:type="dxa"/>
              <w:bottom w:w="90" w:type="dxa"/>
              <w:right w:w="90" w:type="dxa"/>
            </w:tcMar>
            <w:vAlign w:val="center"/>
          </w:tcPr>
          <w:p w14:paraId="488E7857" w14:textId="77777777" w:rsidR="0063408E" w:rsidRPr="00B108FF" w:rsidRDefault="00000000">
            <w:pPr>
              <w:spacing w:after="0" w:line="240" w:lineRule="auto"/>
              <w:rPr>
                <w:rFonts w:ascii="Arial" w:hAnsi="Arial"/>
              </w:rPr>
            </w:pPr>
            <w:r w:rsidRPr="00B108FF">
              <w:rPr>
                <w:rFonts w:ascii="Arial" w:hAnsi="Arial"/>
                <w:color w:val="202428"/>
                <w:sz w:val="17"/>
              </w:rPr>
              <w:t>Show success and enter the follow-up course process.</w:t>
            </w:r>
          </w:p>
        </w:tc>
      </w:tr>
      <w:tr w:rsidR="0063408E" w:rsidRPr="00B108FF" w14:paraId="2357E41B" w14:textId="77777777">
        <w:trPr>
          <w:cantSplit/>
          <w:jc w:val="center"/>
        </w:trPr>
        <w:tc>
          <w:tcPr>
            <w:tcW w:w="2016" w:type="dxa"/>
            <w:tcMar>
              <w:top w:w="90" w:type="dxa"/>
              <w:left w:w="90" w:type="dxa"/>
              <w:bottom w:w="90" w:type="dxa"/>
              <w:right w:w="90" w:type="dxa"/>
            </w:tcMar>
            <w:vAlign w:val="center"/>
          </w:tcPr>
          <w:p w14:paraId="7766F035" w14:textId="77777777" w:rsidR="0063408E" w:rsidRPr="00B108FF" w:rsidRDefault="00000000">
            <w:pPr>
              <w:spacing w:after="0" w:line="240" w:lineRule="auto"/>
              <w:rPr>
                <w:rFonts w:ascii="Arial" w:hAnsi="Arial"/>
              </w:rPr>
            </w:pPr>
            <w:r w:rsidRPr="00B108FF">
              <w:rPr>
                <w:rFonts w:ascii="Arial" w:hAnsi="Arial"/>
                <w:color w:val="202428"/>
                <w:sz w:val="17"/>
              </w:rPr>
              <w:t>Failed</w:t>
            </w:r>
          </w:p>
        </w:tc>
        <w:tc>
          <w:tcPr>
            <w:tcW w:w="4320" w:type="dxa"/>
            <w:tcMar>
              <w:top w:w="90" w:type="dxa"/>
              <w:left w:w="90" w:type="dxa"/>
              <w:bottom w:w="90" w:type="dxa"/>
              <w:right w:w="90" w:type="dxa"/>
            </w:tcMar>
            <w:vAlign w:val="center"/>
          </w:tcPr>
          <w:p w14:paraId="431A1578" w14:textId="77777777" w:rsidR="0063408E" w:rsidRPr="00B108FF" w:rsidRDefault="00000000">
            <w:pPr>
              <w:spacing w:after="0" w:line="240" w:lineRule="auto"/>
              <w:rPr>
                <w:rFonts w:ascii="Arial" w:hAnsi="Arial"/>
              </w:rPr>
            </w:pPr>
            <w:r w:rsidRPr="00B108FF">
              <w:rPr>
                <w:rFonts w:ascii="Arial" w:hAnsi="Arial"/>
                <w:color w:val="202428"/>
                <w:sz w:val="17"/>
              </w:rPr>
              <w:t>Stripe confirmed that payment was unsuccessful.</w:t>
            </w:r>
          </w:p>
        </w:tc>
        <w:tc>
          <w:tcPr>
            <w:tcW w:w="2736" w:type="dxa"/>
            <w:tcMar>
              <w:top w:w="90" w:type="dxa"/>
              <w:left w:w="90" w:type="dxa"/>
              <w:bottom w:w="90" w:type="dxa"/>
              <w:right w:w="90" w:type="dxa"/>
            </w:tcMar>
            <w:vAlign w:val="center"/>
          </w:tcPr>
          <w:p w14:paraId="5AB66BF1" w14:textId="77777777" w:rsidR="0063408E" w:rsidRPr="00B108FF" w:rsidRDefault="00000000">
            <w:pPr>
              <w:spacing w:after="0" w:line="240" w:lineRule="auto"/>
              <w:rPr>
                <w:rFonts w:ascii="Arial" w:hAnsi="Arial"/>
              </w:rPr>
            </w:pPr>
            <w:r w:rsidRPr="00B108FF">
              <w:rPr>
                <w:rFonts w:ascii="Arial" w:hAnsi="Arial"/>
                <w:color w:val="202428"/>
                <w:sz w:val="17"/>
              </w:rPr>
              <w:t>Other Organiser</w:t>
            </w:r>
          </w:p>
        </w:tc>
      </w:tr>
      <w:tr w:rsidR="0063408E" w:rsidRPr="00B108FF" w14:paraId="6DC686DD" w14:textId="77777777">
        <w:trPr>
          <w:cantSplit/>
          <w:jc w:val="center"/>
        </w:trPr>
        <w:tc>
          <w:tcPr>
            <w:tcW w:w="2016" w:type="dxa"/>
            <w:tcMar>
              <w:top w:w="90" w:type="dxa"/>
              <w:left w:w="90" w:type="dxa"/>
              <w:bottom w:w="90" w:type="dxa"/>
              <w:right w:w="90" w:type="dxa"/>
            </w:tcMar>
            <w:vAlign w:val="center"/>
          </w:tcPr>
          <w:p w14:paraId="7DD69454" w14:textId="77777777" w:rsidR="0063408E" w:rsidRPr="00B108FF" w:rsidRDefault="00000000">
            <w:pPr>
              <w:spacing w:after="0" w:line="240" w:lineRule="auto"/>
              <w:rPr>
                <w:rFonts w:ascii="Arial" w:hAnsi="Arial"/>
              </w:rPr>
            </w:pPr>
            <w:r w:rsidRPr="00B108FF">
              <w:rPr>
                <w:rFonts w:ascii="Arial" w:hAnsi="Arial"/>
                <w:color w:val="202428"/>
                <w:sz w:val="17"/>
              </w:rPr>
              <w:t>Cancelled / Expired</w:t>
            </w:r>
          </w:p>
        </w:tc>
        <w:tc>
          <w:tcPr>
            <w:tcW w:w="4320" w:type="dxa"/>
            <w:tcMar>
              <w:top w:w="90" w:type="dxa"/>
              <w:left w:w="90" w:type="dxa"/>
              <w:bottom w:w="90" w:type="dxa"/>
              <w:right w:w="90" w:type="dxa"/>
            </w:tcMar>
            <w:vAlign w:val="center"/>
          </w:tcPr>
          <w:p w14:paraId="2C056762" w14:textId="77777777" w:rsidR="0063408E" w:rsidRPr="00B108FF" w:rsidRDefault="00000000">
            <w:pPr>
              <w:spacing w:after="0" w:line="240" w:lineRule="auto"/>
              <w:rPr>
                <w:rFonts w:ascii="Arial" w:hAnsi="Arial"/>
              </w:rPr>
            </w:pPr>
            <w:r w:rsidRPr="00B108FF">
              <w:rPr>
                <w:rFonts w:ascii="Arial" w:hAnsi="Arial"/>
                <w:color w:val="202428"/>
                <w:sz w:val="17"/>
              </w:rPr>
              <w:t>The student cancels payment or the session expires.</w:t>
            </w:r>
          </w:p>
        </w:tc>
        <w:tc>
          <w:tcPr>
            <w:tcW w:w="2736" w:type="dxa"/>
            <w:tcMar>
              <w:top w:w="90" w:type="dxa"/>
              <w:left w:w="90" w:type="dxa"/>
              <w:bottom w:w="90" w:type="dxa"/>
              <w:right w:w="90" w:type="dxa"/>
            </w:tcMar>
            <w:vAlign w:val="center"/>
          </w:tcPr>
          <w:p w14:paraId="665BE0A8" w14:textId="77777777" w:rsidR="0063408E" w:rsidRPr="00B108FF" w:rsidRDefault="00000000">
            <w:pPr>
              <w:spacing w:after="0" w:line="240" w:lineRule="auto"/>
              <w:rPr>
                <w:rFonts w:ascii="Arial" w:hAnsi="Arial"/>
              </w:rPr>
            </w:pPr>
            <w:r w:rsidRPr="00B108FF">
              <w:rPr>
                <w:rFonts w:ascii="Arial" w:hAnsi="Arial"/>
                <w:color w:val="202428"/>
                <w:sz w:val="17"/>
              </w:rPr>
              <w:t>Returns Plan / Checkout and creates a new attempt.</w:t>
            </w:r>
          </w:p>
        </w:tc>
      </w:tr>
    </w:tbl>
    <w:p w14:paraId="7430B375" w14:textId="77777777" w:rsidR="0063408E" w:rsidRPr="00B108FF" w:rsidRDefault="0063408E">
      <w:pPr>
        <w:spacing w:after="20"/>
        <w:rPr>
          <w:rFonts w:ascii="Arial" w:hAnsi="Arial"/>
        </w:rPr>
      </w:pPr>
    </w:p>
    <w:tbl>
      <w:tblPr>
        <w:tblW w:w="0" w:type="auto"/>
        <w:jc w:val="center"/>
        <w:tblLook w:val="04A0" w:firstRow="1" w:lastRow="0" w:firstColumn="1" w:lastColumn="0" w:noHBand="0" w:noVBand="1"/>
      </w:tblPr>
      <w:tblGrid>
        <w:gridCol w:w="10080"/>
      </w:tblGrid>
      <w:tr w:rsidR="0063408E" w:rsidRPr="00B108FF" w14:paraId="39851C7C" w14:textId="77777777">
        <w:trPr>
          <w:cantSplit/>
          <w:tblHeader/>
          <w:jc w:val="center"/>
        </w:trPr>
        <w:tc>
          <w:tcPr>
            <w:tcW w:w="10080" w:type="dxa"/>
            <w:shd w:val="clear" w:color="auto" w:fill="F1F5F9"/>
            <w:tcMar>
              <w:top w:w="110" w:type="dxa"/>
              <w:left w:w="120" w:type="dxa"/>
              <w:bottom w:w="110" w:type="dxa"/>
              <w:right w:w="120" w:type="dxa"/>
            </w:tcMar>
          </w:tcPr>
          <w:p w14:paraId="0B61945B" w14:textId="77777777" w:rsidR="0063408E" w:rsidRPr="00B108FF" w:rsidRDefault="00000000">
            <w:pPr>
              <w:spacing w:after="0" w:line="240" w:lineRule="auto"/>
              <w:rPr>
                <w:rFonts w:ascii="Arial" w:hAnsi="Arial"/>
              </w:rPr>
            </w:pPr>
            <w:r w:rsidRPr="00B108FF">
              <w:rPr>
                <w:rFonts w:ascii="Arial" w:hAnsi="Arial"/>
                <w:b/>
                <w:color w:val="17324D"/>
                <w:sz w:val="17"/>
              </w:rPr>
              <w:t xml:space="preserve">The state boundary Payment = </w:t>
            </w:r>
            <w:proofErr w:type="spellStart"/>
            <w:r w:rsidRPr="00B108FF">
              <w:rPr>
                <w:rFonts w:ascii="Arial" w:hAnsi="Arial"/>
                <w:b/>
                <w:color w:val="17324D"/>
                <w:sz w:val="17"/>
              </w:rPr>
              <w:t>Succeded</w:t>
            </w:r>
            <w:proofErr w:type="spellEnd"/>
            <w:r w:rsidRPr="00B108FF">
              <w:rPr>
                <w:rFonts w:ascii="Arial" w:hAnsi="Arial"/>
                <w:b/>
                <w:color w:val="17324D"/>
                <w:sz w:val="17"/>
              </w:rPr>
              <w:t xml:space="preserve"> does not equal Order, Subscription and Entitlement to all completed. Subsequent modules must be processed and synchronized separately.</w:t>
            </w:r>
          </w:p>
        </w:tc>
      </w:tr>
    </w:tbl>
    <w:p w14:paraId="42A28814" w14:textId="2B04D841" w:rsidR="0063408E" w:rsidRPr="00B108FF" w:rsidRDefault="00B108FF" w:rsidP="00AC2749">
      <w:pPr>
        <w:pStyle w:val="1"/>
        <w:rPr>
          <w:rFonts w:ascii="Arial" w:hAnsi="Arial" w:cs="Arial"/>
        </w:rPr>
      </w:pPr>
      <w:bookmarkStart w:id="29" w:name="_Toc237654499"/>
      <w:r w:rsidRPr="00B108FF">
        <w:rPr>
          <w:rFonts w:ascii="Arial" w:eastAsia="Arial Unicode MS" w:hAnsi="Arial" w:cs="Arial"/>
        </w:rPr>
        <w:t xml:space="preserve">9. </w:t>
      </w:r>
      <w:r w:rsidR="00000000" w:rsidRPr="00B108FF">
        <w:rPr>
          <w:rFonts w:ascii="Arial" w:eastAsia="Arial Unicode MS" w:hAnsi="Arial" w:cs="Arial"/>
        </w:rPr>
        <w:t>Page fields, interactions and prototypes</w:t>
      </w:r>
      <w:bookmarkEnd w:id="29"/>
    </w:p>
    <w:p w14:paraId="704B4898" w14:textId="77777777" w:rsidR="0063408E" w:rsidRPr="00B108FF" w:rsidRDefault="00000000">
      <w:pPr>
        <w:pStyle w:val="21"/>
        <w:rPr>
          <w:rFonts w:ascii="Arial" w:hAnsi="Arial" w:cs="Arial"/>
        </w:rPr>
      </w:pPr>
      <w:bookmarkStart w:id="30" w:name="_Toc237654500"/>
      <w:r w:rsidRPr="00B108FF">
        <w:rPr>
          <w:rFonts w:ascii="Arial" w:eastAsia="Arial Unicode MS" w:hAnsi="Arial" w:cs="Arial"/>
        </w:rPr>
        <w:t>9.1 New Payment Gateway</w:t>
      </w:r>
      <w:bookmarkEnd w:id="30"/>
    </w:p>
    <w:tbl>
      <w:tblPr>
        <w:tblStyle w:val="aff1"/>
        <w:tblW w:w="0" w:type="auto"/>
        <w:jc w:val="center"/>
        <w:tblLayout w:type="fixed"/>
        <w:tblLook w:val="04A0" w:firstRow="1" w:lastRow="0" w:firstColumn="1" w:lastColumn="0" w:noHBand="0" w:noVBand="1"/>
      </w:tblPr>
      <w:tblGrid>
        <w:gridCol w:w="2592"/>
        <w:gridCol w:w="6480"/>
      </w:tblGrid>
      <w:tr w:rsidR="0063408E" w:rsidRPr="00B108FF" w14:paraId="0992ED68" w14:textId="77777777">
        <w:trPr>
          <w:cantSplit/>
          <w:tblHeader/>
          <w:jc w:val="center"/>
        </w:trPr>
        <w:tc>
          <w:tcPr>
            <w:tcW w:w="2592" w:type="dxa"/>
            <w:shd w:val="clear" w:color="auto" w:fill="DDEBF7"/>
            <w:tcMar>
              <w:top w:w="90" w:type="dxa"/>
              <w:left w:w="90" w:type="dxa"/>
              <w:bottom w:w="90" w:type="dxa"/>
              <w:right w:w="90" w:type="dxa"/>
            </w:tcMar>
          </w:tcPr>
          <w:p w14:paraId="132CED8D" w14:textId="77777777" w:rsidR="0063408E" w:rsidRPr="00B108FF" w:rsidRDefault="00000000">
            <w:pPr>
              <w:spacing w:after="0" w:line="240" w:lineRule="auto"/>
              <w:jc w:val="center"/>
              <w:rPr>
                <w:rFonts w:ascii="Arial" w:hAnsi="Arial"/>
              </w:rPr>
            </w:pPr>
            <w:r w:rsidRPr="00B108FF">
              <w:rPr>
                <w:rFonts w:ascii="Arial" w:hAnsi="Arial"/>
                <w:b/>
                <w:sz w:val="17"/>
              </w:rPr>
              <w:t>Field / Control</w:t>
            </w:r>
          </w:p>
        </w:tc>
        <w:tc>
          <w:tcPr>
            <w:tcW w:w="6480" w:type="dxa"/>
            <w:shd w:val="clear" w:color="auto" w:fill="DDEBF7"/>
            <w:tcMar>
              <w:top w:w="90" w:type="dxa"/>
              <w:left w:w="90" w:type="dxa"/>
              <w:bottom w:w="90" w:type="dxa"/>
              <w:right w:w="90" w:type="dxa"/>
            </w:tcMar>
          </w:tcPr>
          <w:p w14:paraId="3DA1F724" w14:textId="77777777" w:rsidR="0063408E" w:rsidRPr="00B108FF" w:rsidRDefault="00000000">
            <w:pPr>
              <w:spacing w:after="0" w:line="240" w:lineRule="auto"/>
              <w:jc w:val="center"/>
              <w:rPr>
                <w:rFonts w:ascii="Arial" w:hAnsi="Arial"/>
              </w:rPr>
            </w:pPr>
            <w:proofErr w:type="spellStart"/>
            <w:r w:rsidRPr="00B108FF">
              <w:rPr>
                <w:rFonts w:ascii="Arial" w:hAnsi="Arial"/>
                <w:b/>
                <w:sz w:val="17"/>
              </w:rPr>
              <w:t>Behaviour</w:t>
            </w:r>
            <w:proofErr w:type="spellEnd"/>
          </w:p>
        </w:tc>
      </w:tr>
      <w:tr w:rsidR="0063408E" w:rsidRPr="00B108FF" w14:paraId="33346354" w14:textId="77777777">
        <w:trPr>
          <w:cantSplit/>
          <w:jc w:val="center"/>
        </w:trPr>
        <w:tc>
          <w:tcPr>
            <w:tcW w:w="2592" w:type="dxa"/>
            <w:tcMar>
              <w:top w:w="90" w:type="dxa"/>
              <w:left w:w="90" w:type="dxa"/>
              <w:bottom w:w="90" w:type="dxa"/>
              <w:right w:w="90" w:type="dxa"/>
            </w:tcMar>
            <w:vAlign w:val="center"/>
          </w:tcPr>
          <w:p w14:paraId="64AA73A3" w14:textId="77777777" w:rsidR="0063408E" w:rsidRPr="00B108FF" w:rsidRDefault="00000000">
            <w:pPr>
              <w:spacing w:after="0" w:line="240" w:lineRule="auto"/>
              <w:rPr>
                <w:rFonts w:ascii="Arial" w:hAnsi="Arial"/>
              </w:rPr>
            </w:pPr>
            <w:r w:rsidRPr="00B108FF">
              <w:rPr>
                <w:rFonts w:ascii="Arial" w:hAnsi="Arial"/>
                <w:color w:val="202428"/>
                <w:sz w:val="17"/>
              </w:rPr>
              <w:t>Select Payment Gateway *</w:t>
            </w:r>
          </w:p>
        </w:tc>
        <w:tc>
          <w:tcPr>
            <w:tcW w:w="6480" w:type="dxa"/>
            <w:tcMar>
              <w:top w:w="90" w:type="dxa"/>
              <w:left w:w="90" w:type="dxa"/>
              <w:bottom w:w="90" w:type="dxa"/>
              <w:right w:w="90" w:type="dxa"/>
            </w:tcMar>
            <w:vAlign w:val="center"/>
          </w:tcPr>
          <w:p w14:paraId="7A2331A4" w14:textId="77777777" w:rsidR="0063408E" w:rsidRPr="00B108FF" w:rsidRDefault="00000000">
            <w:pPr>
              <w:spacing w:after="0" w:line="240" w:lineRule="auto"/>
              <w:rPr>
                <w:rFonts w:ascii="Arial" w:hAnsi="Arial"/>
              </w:rPr>
            </w:pPr>
            <w:r w:rsidRPr="00B108FF">
              <w:rPr>
                <w:rFonts w:ascii="Arial" w:hAnsi="Arial"/>
                <w:color w:val="202428"/>
                <w:sz w:val="17"/>
              </w:rPr>
              <w:t>required; P0 selects Stripe.</w:t>
            </w:r>
          </w:p>
        </w:tc>
      </w:tr>
      <w:tr w:rsidR="0063408E" w:rsidRPr="00B108FF" w14:paraId="4510704B" w14:textId="77777777">
        <w:trPr>
          <w:cantSplit/>
          <w:jc w:val="center"/>
        </w:trPr>
        <w:tc>
          <w:tcPr>
            <w:tcW w:w="2592" w:type="dxa"/>
            <w:tcMar>
              <w:top w:w="90" w:type="dxa"/>
              <w:left w:w="90" w:type="dxa"/>
              <w:bottom w:w="90" w:type="dxa"/>
              <w:right w:w="90" w:type="dxa"/>
            </w:tcMar>
            <w:vAlign w:val="center"/>
          </w:tcPr>
          <w:p w14:paraId="7BD36601" w14:textId="77777777" w:rsidR="0063408E" w:rsidRPr="00B108FF" w:rsidRDefault="00000000">
            <w:pPr>
              <w:spacing w:after="0" w:line="240" w:lineRule="auto"/>
              <w:rPr>
                <w:rFonts w:ascii="Arial" w:hAnsi="Arial"/>
              </w:rPr>
            </w:pPr>
            <w:r w:rsidRPr="00B108FF">
              <w:rPr>
                <w:rFonts w:ascii="Arial" w:hAnsi="Arial"/>
                <w:color w:val="202428"/>
                <w:sz w:val="17"/>
              </w:rPr>
              <w:t>Payment Gateway Name</w:t>
            </w:r>
          </w:p>
        </w:tc>
        <w:tc>
          <w:tcPr>
            <w:tcW w:w="6480" w:type="dxa"/>
            <w:tcMar>
              <w:top w:w="90" w:type="dxa"/>
              <w:left w:w="90" w:type="dxa"/>
              <w:bottom w:w="90" w:type="dxa"/>
              <w:right w:w="90" w:type="dxa"/>
            </w:tcMar>
            <w:vAlign w:val="center"/>
          </w:tcPr>
          <w:p w14:paraId="77FD220E" w14:textId="77777777" w:rsidR="0063408E" w:rsidRPr="00B108FF" w:rsidRDefault="00000000">
            <w:pPr>
              <w:spacing w:after="0" w:line="240" w:lineRule="auto"/>
              <w:rPr>
                <w:rFonts w:ascii="Arial" w:hAnsi="Arial"/>
              </w:rPr>
            </w:pPr>
            <w:r w:rsidRPr="00B108FF">
              <w:rPr>
                <w:rFonts w:ascii="Arial" w:hAnsi="Arial"/>
                <w:color w:val="202428"/>
                <w:sz w:val="17"/>
              </w:rPr>
              <w:t>Administrator customizes gateway names.</w:t>
            </w:r>
          </w:p>
        </w:tc>
      </w:tr>
      <w:tr w:rsidR="0063408E" w:rsidRPr="00B108FF" w14:paraId="71E92DD3" w14:textId="77777777">
        <w:trPr>
          <w:cantSplit/>
          <w:jc w:val="center"/>
        </w:trPr>
        <w:tc>
          <w:tcPr>
            <w:tcW w:w="2592" w:type="dxa"/>
            <w:tcMar>
              <w:top w:w="90" w:type="dxa"/>
              <w:left w:w="90" w:type="dxa"/>
              <w:bottom w:w="90" w:type="dxa"/>
              <w:right w:w="90" w:type="dxa"/>
            </w:tcMar>
            <w:vAlign w:val="center"/>
          </w:tcPr>
          <w:p w14:paraId="22B0B4CE" w14:textId="77777777" w:rsidR="0063408E" w:rsidRPr="00B108FF" w:rsidRDefault="00000000">
            <w:pPr>
              <w:spacing w:after="0" w:line="240" w:lineRule="auto"/>
              <w:rPr>
                <w:rFonts w:ascii="Arial" w:hAnsi="Arial"/>
              </w:rPr>
            </w:pPr>
            <w:r w:rsidRPr="00B108FF">
              <w:rPr>
                <w:rFonts w:ascii="Arial" w:hAnsi="Arial"/>
                <w:color w:val="202428"/>
                <w:sz w:val="17"/>
              </w:rPr>
              <w:t>Publishable Key</w:t>
            </w:r>
          </w:p>
        </w:tc>
        <w:tc>
          <w:tcPr>
            <w:tcW w:w="6480" w:type="dxa"/>
            <w:tcMar>
              <w:top w:w="90" w:type="dxa"/>
              <w:left w:w="90" w:type="dxa"/>
              <w:bottom w:w="90" w:type="dxa"/>
              <w:right w:w="90" w:type="dxa"/>
            </w:tcMar>
            <w:vAlign w:val="center"/>
          </w:tcPr>
          <w:p w14:paraId="70150838" w14:textId="77777777" w:rsidR="0063408E" w:rsidRPr="00B108FF" w:rsidRDefault="00000000">
            <w:pPr>
              <w:spacing w:after="0" w:line="240" w:lineRule="auto"/>
              <w:rPr>
                <w:rFonts w:ascii="Arial" w:hAnsi="Arial"/>
              </w:rPr>
            </w:pPr>
            <w:r w:rsidRPr="00B108FF">
              <w:rPr>
                <w:rFonts w:ascii="Arial" w:hAnsi="Arial"/>
                <w:color w:val="202428"/>
                <w:sz w:val="17"/>
              </w:rPr>
              <w:t>Stripe Publishable Key</w:t>
            </w:r>
            <w:r w:rsidRPr="00B108FF">
              <w:rPr>
                <w:rFonts w:ascii="宋体" w:eastAsia="宋体" w:hAnsi="宋体" w:cs="宋体" w:hint="eastAsia"/>
                <w:color w:val="202428"/>
                <w:sz w:val="17"/>
              </w:rPr>
              <w:t>。</w:t>
            </w:r>
          </w:p>
        </w:tc>
      </w:tr>
      <w:tr w:rsidR="0063408E" w:rsidRPr="00B108FF" w14:paraId="20FDF0F7" w14:textId="77777777">
        <w:trPr>
          <w:cantSplit/>
          <w:jc w:val="center"/>
        </w:trPr>
        <w:tc>
          <w:tcPr>
            <w:tcW w:w="2592" w:type="dxa"/>
            <w:tcMar>
              <w:top w:w="90" w:type="dxa"/>
              <w:left w:w="90" w:type="dxa"/>
              <w:bottom w:w="90" w:type="dxa"/>
              <w:right w:w="90" w:type="dxa"/>
            </w:tcMar>
            <w:vAlign w:val="center"/>
          </w:tcPr>
          <w:p w14:paraId="198FDDA2" w14:textId="77777777" w:rsidR="0063408E" w:rsidRPr="00B108FF" w:rsidRDefault="00000000">
            <w:pPr>
              <w:spacing w:after="0" w:line="240" w:lineRule="auto"/>
              <w:rPr>
                <w:rFonts w:ascii="Arial" w:hAnsi="Arial"/>
              </w:rPr>
            </w:pPr>
            <w:r w:rsidRPr="00B108FF">
              <w:rPr>
                <w:rFonts w:ascii="Arial" w:hAnsi="Arial"/>
                <w:color w:val="202428"/>
                <w:sz w:val="17"/>
              </w:rPr>
              <w:t>Secret Key</w:t>
            </w:r>
          </w:p>
        </w:tc>
        <w:tc>
          <w:tcPr>
            <w:tcW w:w="6480" w:type="dxa"/>
            <w:tcMar>
              <w:top w:w="90" w:type="dxa"/>
              <w:left w:w="90" w:type="dxa"/>
              <w:bottom w:w="90" w:type="dxa"/>
              <w:right w:w="90" w:type="dxa"/>
            </w:tcMar>
            <w:vAlign w:val="center"/>
          </w:tcPr>
          <w:p w14:paraId="3F364B92" w14:textId="77777777" w:rsidR="0063408E" w:rsidRPr="00B108FF" w:rsidRDefault="00000000">
            <w:pPr>
              <w:spacing w:after="0" w:line="240" w:lineRule="auto"/>
              <w:rPr>
                <w:rFonts w:ascii="Arial" w:hAnsi="Arial"/>
              </w:rPr>
            </w:pPr>
            <w:r w:rsidRPr="00B108FF">
              <w:rPr>
                <w:rFonts w:ascii="Arial" w:hAnsi="Arial"/>
                <w:color w:val="202428"/>
                <w:sz w:val="17"/>
              </w:rPr>
              <w:t>sensitive fields; masked and used only at the service end.</w:t>
            </w:r>
          </w:p>
        </w:tc>
      </w:tr>
      <w:tr w:rsidR="0063408E" w:rsidRPr="00B108FF" w14:paraId="5E549CDD" w14:textId="77777777">
        <w:trPr>
          <w:cantSplit/>
          <w:jc w:val="center"/>
        </w:trPr>
        <w:tc>
          <w:tcPr>
            <w:tcW w:w="2592" w:type="dxa"/>
            <w:tcMar>
              <w:top w:w="90" w:type="dxa"/>
              <w:left w:w="90" w:type="dxa"/>
              <w:bottom w:w="90" w:type="dxa"/>
              <w:right w:w="90" w:type="dxa"/>
            </w:tcMar>
            <w:vAlign w:val="center"/>
          </w:tcPr>
          <w:p w14:paraId="4911EDCD" w14:textId="77777777" w:rsidR="0063408E" w:rsidRPr="00B108FF" w:rsidRDefault="00000000">
            <w:pPr>
              <w:spacing w:after="0" w:line="240" w:lineRule="auto"/>
              <w:rPr>
                <w:rFonts w:ascii="Arial" w:hAnsi="Arial"/>
              </w:rPr>
            </w:pPr>
            <w:r w:rsidRPr="00B108FF">
              <w:rPr>
                <w:rFonts w:ascii="Arial" w:hAnsi="Arial"/>
                <w:color w:val="202428"/>
                <w:sz w:val="17"/>
              </w:rPr>
              <w:t>Redirect URL</w:t>
            </w:r>
          </w:p>
        </w:tc>
        <w:tc>
          <w:tcPr>
            <w:tcW w:w="6480" w:type="dxa"/>
            <w:tcMar>
              <w:top w:w="90" w:type="dxa"/>
              <w:left w:w="90" w:type="dxa"/>
              <w:bottom w:w="90" w:type="dxa"/>
              <w:right w:w="90" w:type="dxa"/>
            </w:tcMar>
            <w:vAlign w:val="center"/>
          </w:tcPr>
          <w:p w14:paraId="4FDCA28B" w14:textId="77777777" w:rsidR="0063408E" w:rsidRPr="00B108FF" w:rsidRDefault="00000000">
            <w:pPr>
              <w:spacing w:after="0" w:line="240" w:lineRule="auto"/>
              <w:rPr>
                <w:rFonts w:ascii="Arial" w:hAnsi="Arial"/>
              </w:rPr>
            </w:pPr>
            <w:r w:rsidRPr="00B108FF">
              <w:rPr>
                <w:rFonts w:ascii="Arial" w:hAnsi="Arial"/>
                <w:color w:val="202428"/>
                <w:sz w:val="17"/>
              </w:rPr>
              <w:t>Learning Guide returns address.</w:t>
            </w:r>
          </w:p>
        </w:tc>
      </w:tr>
      <w:tr w:rsidR="0063408E" w:rsidRPr="00B108FF" w14:paraId="26E6ECEA" w14:textId="77777777">
        <w:trPr>
          <w:cantSplit/>
          <w:jc w:val="center"/>
        </w:trPr>
        <w:tc>
          <w:tcPr>
            <w:tcW w:w="2592" w:type="dxa"/>
            <w:tcMar>
              <w:top w:w="90" w:type="dxa"/>
              <w:left w:w="90" w:type="dxa"/>
              <w:bottom w:w="90" w:type="dxa"/>
              <w:right w:w="90" w:type="dxa"/>
            </w:tcMar>
            <w:vAlign w:val="center"/>
          </w:tcPr>
          <w:p w14:paraId="6F12B97A" w14:textId="77777777" w:rsidR="0063408E" w:rsidRPr="00B108FF" w:rsidRDefault="00000000">
            <w:pPr>
              <w:spacing w:after="0" w:line="240" w:lineRule="auto"/>
              <w:rPr>
                <w:rFonts w:ascii="Arial" w:hAnsi="Arial"/>
              </w:rPr>
            </w:pPr>
            <w:r w:rsidRPr="00B108FF">
              <w:rPr>
                <w:rFonts w:ascii="Arial" w:hAnsi="Arial"/>
                <w:color w:val="202428"/>
                <w:sz w:val="17"/>
              </w:rPr>
              <w:t>Header Image</w:t>
            </w:r>
          </w:p>
        </w:tc>
        <w:tc>
          <w:tcPr>
            <w:tcW w:w="6480" w:type="dxa"/>
            <w:tcMar>
              <w:top w:w="90" w:type="dxa"/>
              <w:left w:w="90" w:type="dxa"/>
              <w:bottom w:w="90" w:type="dxa"/>
              <w:right w:w="90" w:type="dxa"/>
            </w:tcMar>
            <w:vAlign w:val="center"/>
          </w:tcPr>
          <w:p w14:paraId="3C626C71" w14:textId="77777777" w:rsidR="0063408E" w:rsidRPr="00B108FF" w:rsidRDefault="00000000">
            <w:pPr>
              <w:spacing w:after="0" w:line="240" w:lineRule="auto"/>
              <w:rPr>
                <w:rFonts w:ascii="Arial" w:hAnsi="Arial"/>
              </w:rPr>
            </w:pPr>
            <w:r w:rsidRPr="00B108FF">
              <w:rPr>
                <w:rFonts w:ascii="Arial" w:hAnsi="Arial"/>
                <w:color w:val="202428"/>
                <w:sz w:val="17"/>
              </w:rPr>
              <w:t>Uploads the image of the brand related to the gateway or the payment page.</w:t>
            </w:r>
          </w:p>
        </w:tc>
      </w:tr>
      <w:tr w:rsidR="0063408E" w:rsidRPr="00B108FF" w14:paraId="2D0A332B" w14:textId="77777777">
        <w:trPr>
          <w:cantSplit/>
          <w:jc w:val="center"/>
        </w:trPr>
        <w:tc>
          <w:tcPr>
            <w:tcW w:w="2592" w:type="dxa"/>
            <w:tcMar>
              <w:top w:w="90" w:type="dxa"/>
              <w:left w:w="90" w:type="dxa"/>
              <w:bottom w:w="90" w:type="dxa"/>
              <w:right w:w="90" w:type="dxa"/>
            </w:tcMar>
            <w:vAlign w:val="center"/>
          </w:tcPr>
          <w:p w14:paraId="041B99E3" w14:textId="77777777" w:rsidR="0063408E" w:rsidRPr="00B108FF" w:rsidRDefault="00000000">
            <w:pPr>
              <w:spacing w:after="0" w:line="240" w:lineRule="auto"/>
              <w:rPr>
                <w:rFonts w:ascii="Arial" w:hAnsi="Arial"/>
              </w:rPr>
            </w:pPr>
            <w:r w:rsidRPr="00B108FF">
              <w:rPr>
                <w:rFonts w:ascii="Arial" w:hAnsi="Arial"/>
                <w:color w:val="202428"/>
                <w:sz w:val="17"/>
              </w:rPr>
              <w:t>Save</w:t>
            </w:r>
          </w:p>
        </w:tc>
        <w:tc>
          <w:tcPr>
            <w:tcW w:w="6480" w:type="dxa"/>
            <w:tcMar>
              <w:top w:w="90" w:type="dxa"/>
              <w:left w:w="90" w:type="dxa"/>
              <w:bottom w:w="90" w:type="dxa"/>
              <w:right w:w="90" w:type="dxa"/>
            </w:tcMar>
            <w:vAlign w:val="center"/>
          </w:tcPr>
          <w:p w14:paraId="31EB5AE1" w14:textId="77777777" w:rsidR="0063408E" w:rsidRPr="00B108FF" w:rsidRDefault="00000000">
            <w:pPr>
              <w:spacing w:after="0" w:line="240" w:lineRule="auto"/>
              <w:rPr>
                <w:rFonts w:ascii="Arial" w:hAnsi="Arial"/>
              </w:rPr>
            </w:pPr>
            <w:r w:rsidRPr="00B108FF">
              <w:rPr>
                <w:rFonts w:ascii="Arial" w:hAnsi="Arial"/>
                <w:color w:val="202428"/>
                <w:sz w:val="17"/>
              </w:rPr>
              <w:t>Verify and save Gateway.</w:t>
            </w:r>
          </w:p>
        </w:tc>
      </w:tr>
    </w:tbl>
    <w:p w14:paraId="7B59D2C2" w14:textId="77777777" w:rsidR="0063408E" w:rsidRPr="00B108FF" w:rsidRDefault="0063408E">
      <w:pPr>
        <w:spacing w:after="20"/>
        <w:rPr>
          <w:rFonts w:ascii="Arial" w:hAnsi="Arial"/>
        </w:rPr>
      </w:pPr>
    </w:p>
    <w:p w14:paraId="3FF74A06" w14:textId="77777777" w:rsidR="0063408E" w:rsidRPr="00B108FF" w:rsidRDefault="00000000">
      <w:pPr>
        <w:jc w:val="center"/>
        <w:rPr>
          <w:rFonts w:ascii="Arial" w:hAnsi="Arial"/>
        </w:rPr>
      </w:pPr>
      <w:r w:rsidRPr="00B108FF">
        <w:rPr>
          <w:rFonts w:ascii="Arial" w:hAnsi="Arial"/>
          <w:noProof/>
        </w:rPr>
        <w:lastRenderedPageBreak/>
        <w:drawing>
          <wp:inline distT="0" distB="0" distL="0" distR="0" wp14:anchorId="0BD12CC9" wp14:editId="72AFCA26">
            <wp:extent cx="5303520" cy="3176659"/>
            <wp:effectExtent l="0" t="0" r="0" b="0"/>
            <wp:docPr id="1" name="Figure 3" descr="New Payment Gateway page prototype." title="New Payment Gateway pag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png"/>
                    <pic:cNvPicPr/>
                  </pic:nvPicPr>
                  <pic:blipFill>
                    <a:blip r:embed="rId10"/>
                    <a:stretch>
                      <a:fillRect/>
                    </a:stretch>
                  </pic:blipFill>
                  <pic:spPr>
                    <a:xfrm>
                      <a:off x="0" y="0"/>
                      <a:ext cx="5303520" cy="3176659"/>
                    </a:xfrm>
                    <a:prstGeom prst="rect">
                      <a:avLst/>
                    </a:prstGeom>
                  </pic:spPr>
                </pic:pic>
              </a:graphicData>
            </a:graphic>
          </wp:inline>
        </w:drawing>
      </w:r>
    </w:p>
    <w:p w14:paraId="0CDF9117" w14:textId="77777777" w:rsidR="0063408E" w:rsidRPr="00B108FF" w:rsidRDefault="00000000">
      <w:pPr>
        <w:jc w:val="center"/>
        <w:rPr>
          <w:rFonts w:ascii="Arial" w:hAnsi="Arial"/>
        </w:rPr>
      </w:pPr>
      <w:r w:rsidRPr="00B108FF">
        <w:rPr>
          <w:rFonts w:ascii="Arial" w:hAnsi="Arial"/>
          <w:i/>
          <w:color w:val="40484F"/>
          <w:sz w:val="19"/>
        </w:rPr>
        <w:t>Figure 9-1 New Payment Gateway prototype reference</w:t>
      </w:r>
    </w:p>
    <w:p w14:paraId="77CDC8B6" w14:textId="77777777" w:rsidR="0063408E" w:rsidRPr="00B108FF" w:rsidRDefault="00000000">
      <w:pPr>
        <w:pStyle w:val="21"/>
        <w:pageBreakBefore/>
        <w:rPr>
          <w:rFonts w:ascii="Arial" w:hAnsi="Arial" w:cs="Arial"/>
        </w:rPr>
      </w:pPr>
      <w:bookmarkStart w:id="31" w:name="_Toc237654501"/>
      <w:r w:rsidRPr="00B108FF">
        <w:rPr>
          <w:rFonts w:ascii="Arial" w:eastAsia="Arial Unicode MS" w:hAnsi="Arial" w:cs="Arial"/>
        </w:rPr>
        <w:lastRenderedPageBreak/>
        <w:t>9.2 Payment Configuration</w:t>
      </w:r>
      <w:bookmarkEnd w:id="31"/>
    </w:p>
    <w:tbl>
      <w:tblPr>
        <w:tblStyle w:val="aff1"/>
        <w:tblW w:w="0" w:type="auto"/>
        <w:jc w:val="center"/>
        <w:tblLayout w:type="fixed"/>
        <w:tblLook w:val="04A0" w:firstRow="1" w:lastRow="0" w:firstColumn="1" w:lastColumn="0" w:noHBand="0" w:noVBand="1"/>
      </w:tblPr>
      <w:tblGrid>
        <w:gridCol w:w="3312"/>
        <w:gridCol w:w="5760"/>
      </w:tblGrid>
      <w:tr w:rsidR="0063408E" w:rsidRPr="00B108FF" w14:paraId="7E3C5641" w14:textId="77777777">
        <w:trPr>
          <w:cantSplit/>
          <w:tblHeader/>
          <w:jc w:val="center"/>
        </w:trPr>
        <w:tc>
          <w:tcPr>
            <w:tcW w:w="3312" w:type="dxa"/>
            <w:shd w:val="clear" w:color="auto" w:fill="DDEBF7"/>
            <w:tcMar>
              <w:top w:w="90" w:type="dxa"/>
              <w:left w:w="90" w:type="dxa"/>
              <w:bottom w:w="90" w:type="dxa"/>
              <w:right w:w="90" w:type="dxa"/>
            </w:tcMar>
          </w:tcPr>
          <w:p w14:paraId="2C99F883" w14:textId="77777777" w:rsidR="0063408E" w:rsidRPr="00B108FF" w:rsidRDefault="00000000">
            <w:pPr>
              <w:spacing w:after="0" w:line="240" w:lineRule="auto"/>
              <w:jc w:val="center"/>
              <w:rPr>
                <w:rFonts w:ascii="Arial" w:hAnsi="Arial"/>
              </w:rPr>
            </w:pPr>
            <w:r w:rsidRPr="00B108FF">
              <w:rPr>
                <w:rFonts w:ascii="Arial" w:hAnsi="Arial"/>
                <w:b/>
                <w:sz w:val="17"/>
              </w:rPr>
              <w:t>Field / Control</w:t>
            </w:r>
          </w:p>
        </w:tc>
        <w:tc>
          <w:tcPr>
            <w:tcW w:w="5760" w:type="dxa"/>
            <w:shd w:val="clear" w:color="auto" w:fill="DDEBF7"/>
            <w:tcMar>
              <w:top w:w="90" w:type="dxa"/>
              <w:left w:w="90" w:type="dxa"/>
              <w:bottom w:w="90" w:type="dxa"/>
              <w:right w:w="90" w:type="dxa"/>
            </w:tcMar>
          </w:tcPr>
          <w:p w14:paraId="29DF7FF3" w14:textId="77777777" w:rsidR="0063408E" w:rsidRPr="00B108FF" w:rsidRDefault="00000000">
            <w:pPr>
              <w:spacing w:after="0" w:line="240" w:lineRule="auto"/>
              <w:jc w:val="center"/>
              <w:rPr>
                <w:rFonts w:ascii="Arial" w:hAnsi="Arial"/>
              </w:rPr>
            </w:pPr>
            <w:proofErr w:type="spellStart"/>
            <w:r w:rsidRPr="00B108FF">
              <w:rPr>
                <w:rFonts w:ascii="Arial" w:hAnsi="Arial"/>
                <w:b/>
                <w:sz w:val="17"/>
              </w:rPr>
              <w:t>Behaviour</w:t>
            </w:r>
            <w:proofErr w:type="spellEnd"/>
          </w:p>
        </w:tc>
      </w:tr>
      <w:tr w:rsidR="0063408E" w:rsidRPr="00B108FF" w14:paraId="7D951181" w14:textId="77777777">
        <w:trPr>
          <w:cantSplit/>
          <w:jc w:val="center"/>
        </w:trPr>
        <w:tc>
          <w:tcPr>
            <w:tcW w:w="3312" w:type="dxa"/>
            <w:tcMar>
              <w:top w:w="90" w:type="dxa"/>
              <w:left w:w="90" w:type="dxa"/>
              <w:bottom w:w="90" w:type="dxa"/>
              <w:right w:w="90" w:type="dxa"/>
            </w:tcMar>
            <w:vAlign w:val="center"/>
          </w:tcPr>
          <w:p w14:paraId="6BC5F8AB" w14:textId="77777777" w:rsidR="0063408E" w:rsidRPr="00B108FF" w:rsidRDefault="00000000">
            <w:pPr>
              <w:spacing w:after="0" w:line="240" w:lineRule="auto"/>
              <w:rPr>
                <w:rFonts w:ascii="Arial" w:hAnsi="Arial"/>
              </w:rPr>
            </w:pPr>
            <w:r w:rsidRPr="00B108FF">
              <w:rPr>
                <w:rFonts w:ascii="Arial" w:hAnsi="Arial"/>
                <w:color w:val="202428"/>
                <w:sz w:val="17"/>
              </w:rPr>
              <w:t>Default Currency</w:t>
            </w:r>
          </w:p>
        </w:tc>
        <w:tc>
          <w:tcPr>
            <w:tcW w:w="5760" w:type="dxa"/>
            <w:tcMar>
              <w:top w:w="90" w:type="dxa"/>
              <w:left w:w="90" w:type="dxa"/>
              <w:bottom w:w="90" w:type="dxa"/>
              <w:right w:w="90" w:type="dxa"/>
            </w:tcMar>
            <w:vAlign w:val="center"/>
          </w:tcPr>
          <w:p w14:paraId="24E1981B" w14:textId="77777777" w:rsidR="00CE4031" w:rsidRPr="00B108FF" w:rsidRDefault="00000000">
            <w:pPr>
              <w:spacing w:after="0" w:line="240" w:lineRule="auto"/>
              <w:rPr>
                <w:rFonts w:ascii="Arial" w:hAnsi="Arial"/>
              </w:rPr>
            </w:pPr>
            <w:r w:rsidRPr="00B108FF">
              <w:rPr>
                <w:rFonts w:ascii="Arial" w:eastAsia="Arial Unicode MS" w:hAnsi="Arial"/>
              </w:rPr>
              <w:t>To fill in a drag frame; P0 fixed to USD.</w:t>
            </w:r>
          </w:p>
        </w:tc>
      </w:tr>
      <w:tr w:rsidR="0063408E" w:rsidRPr="00B108FF" w14:paraId="6AC7BEFE" w14:textId="77777777">
        <w:trPr>
          <w:cantSplit/>
          <w:jc w:val="center"/>
        </w:trPr>
        <w:tc>
          <w:tcPr>
            <w:tcW w:w="3312" w:type="dxa"/>
            <w:tcMar>
              <w:top w:w="90" w:type="dxa"/>
              <w:left w:w="90" w:type="dxa"/>
              <w:bottom w:w="90" w:type="dxa"/>
              <w:right w:w="90" w:type="dxa"/>
            </w:tcMar>
            <w:vAlign w:val="center"/>
          </w:tcPr>
          <w:p w14:paraId="5ACD8FED" w14:textId="77777777" w:rsidR="0063408E" w:rsidRPr="00B108FF" w:rsidRDefault="00000000">
            <w:pPr>
              <w:spacing w:after="0" w:line="240" w:lineRule="auto"/>
              <w:rPr>
                <w:rFonts w:ascii="Arial" w:hAnsi="Arial"/>
              </w:rPr>
            </w:pPr>
            <w:r w:rsidRPr="00B108FF">
              <w:rPr>
                <w:rFonts w:ascii="Arial" w:hAnsi="Arial"/>
                <w:color w:val="202428"/>
                <w:sz w:val="17"/>
              </w:rPr>
              <w:t>Payment Gateway</w:t>
            </w:r>
          </w:p>
        </w:tc>
        <w:tc>
          <w:tcPr>
            <w:tcW w:w="5760" w:type="dxa"/>
            <w:tcMar>
              <w:top w:w="90" w:type="dxa"/>
              <w:left w:w="90" w:type="dxa"/>
              <w:bottom w:w="90" w:type="dxa"/>
              <w:right w:w="90" w:type="dxa"/>
            </w:tcMar>
            <w:vAlign w:val="center"/>
          </w:tcPr>
          <w:p w14:paraId="1B175FED" w14:textId="77777777" w:rsidR="0063408E" w:rsidRPr="00B108FF" w:rsidRDefault="00000000">
            <w:pPr>
              <w:spacing w:after="0" w:line="240" w:lineRule="auto"/>
              <w:rPr>
                <w:rFonts w:ascii="Arial" w:hAnsi="Arial"/>
              </w:rPr>
            </w:pPr>
            <w:r w:rsidRPr="00B108FF">
              <w:rPr>
                <w:rFonts w:ascii="Arial" w:hAnsi="Arial"/>
                <w:color w:val="202428"/>
                <w:sz w:val="17"/>
              </w:rPr>
              <w:t>Select from saved and available Gateway.</w:t>
            </w:r>
          </w:p>
        </w:tc>
      </w:tr>
      <w:tr w:rsidR="0063408E" w:rsidRPr="00B108FF" w14:paraId="6399144E" w14:textId="77777777">
        <w:trPr>
          <w:cantSplit/>
          <w:jc w:val="center"/>
        </w:trPr>
        <w:tc>
          <w:tcPr>
            <w:tcW w:w="3312" w:type="dxa"/>
            <w:tcMar>
              <w:top w:w="90" w:type="dxa"/>
              <w:left w:w="90" w:type="dxa"/>
              <w:bottom w:w="90" w:type="dxa"/>
              <w:right w:w="90" w:type="dxa"/>
            </w:tcMar>
            <w:vAlign w:val="center"/>
          </w:tcPr>
          <w:p w14:paraId="0BF70373" w14:textId="77777777" w:rsidR="0063408E" w:rsidRPr="00B108FF" w:rsidRDefault="00000000">
            <w:pPr>
              <w:spacing w:after="0" w:line="240" w:lineRule="auto"/>
              <w:rPr>
                <w:rFonts w:ascii="Arial" w:hAnsi="Arial"/>
              </w:rPr>
            </w:pPr>
            <w:r w:rsidRPr="00B108FF">
              <w:rPr>
                <w:rFonts w:ascii="Arial" w:hAnsi="Arial"/>
                <w:color w:val="202428"/>
                <w:sz w:val="17"/>
              </w:rPr>
              <w:t>Send payment reminders for course</w:t>
            </w:r>
          </w:p>
        </w:tc>
        <w:tc>
          <w:tcPr>
            <w:tcW w:w="5760" w:type="dxa"/>
            <w:tcMar>
              <w:top w:w="90" w:type="dxa"/>
              <w:left w:w="90" w:type="dxa"/>
              <w:bottom w:w="90" w:type="dxa"/>
              <w:right w:w="90" w:type="dxa"/>
            </w:tcMar>
            <w:vAlign w:val="center"/>
          </w:tcPr>
          <w:p w14:paraId="1E4BF8EB" w14:textId="77777777" w:rsidR="0063408E" w:rsidRPr="00B108FF" w:rsidRDefault="00000000">
            <w:pPr>
              <w:spacing w:after="0" w:line="240" w:lineRule="auto"/>
              <w:rPr>
                <w:rFonts w:ascii="Arial" w:hAnsi="Arial"/>
              </w:rPr>
            </w:pPr>
            <w:r w:rsidRPr="00B108FF">
              <w:rPr>
                <w:rFonts w:ascii="Arial" w:hAnsi="Arial"/>
                <w:color w:val="202428"/>
                <w:sz w:val="17"/>
              </w:rPr>
              <w:t>Could not close temporary folder: %s</w:t>
            </w:r>
          </w:p>
        </w:tc>
      </w:tr>
      <w:tr w:rsidR="0063408E" w:rsidRPr="00B108FF" w14:paraId="57B3D116" w14:textId="77777777">
        <w:trPr>
          <w:cantSplit/>
          <w:jc w:val="center"/>
        </w:trPr>
        <w:tc>
          <w:tcPr>
            <w:tcW w:w="3312" w:type="dxa"/>
            <w:tcMar>
              <w:top w:w="90" w:type="dxa"/>
              <w:left w:w="90" w:type="dxa"/>
              <w:bottom w:w="90" w:type="dxa"/>
              <w:right w:w="90" w:type="dxa"/>
            </w:tcMar>
            <w:vAlign w:val="center"/>
          </w:tcPr>
          <w:p w14:paraId="02ACD260" w14:textId="77777777" w:rsidR="0063408E" w:rsidRPr="00B108FF" w:rsidRDefault="00000000">
            <w:pPr>
              <w:spacing w:after="0" w:line="240" w:lineRule="auto"/>
              <w:rPr>
                <w:rFonts w:ascii="Arial" w:hAnsi="Arial"/>
              </w:rPr>
            </w:pPr>
            <w:r w:rsidRPr="00B108FF">
              <w:rPr>
                <w:rFonts w:ascii="Arial" w:hAnsi="Arial"/>
                <w:color w:val="202428"/>
                <w:sz w:val="17"/>
              </w:rPr>
              <w:t>Update</w:t>
            </w:r>
          </w:p>
        </w:tc>
        <w:tc>
          <w:tcPr>
            <w:tcW w:w="5760" w:type="dxa"/>
            <w:tcMar>
              <w:top w:w="90" w:type="dxa"/>
              <w:left w:w="90" w:type="dxa"/>
              <w:bottom w:w="90" w:type="dxa"/>
              <w:right w:w="90" w:type="dxa"/>
            </w:tcMar>
            <w:vAlign w:val="center"/>
          </w:tcPr>
          <w:p w14:paraId="3B0F5EC7" w14:textId="77777777" w:rsidR="0063408E" w:rsidRPr="00B108FF" w:rsidRDefault="00000000">
            <w:pPr>
              <w:spacing w:after="0" w:line="240" w:lineRule="auto"/>
              <w:rPr>
                <w:rFonts w:ascii="Arial" w:hAnsi="Arial"/>
              </w:rPr>
            </w:pPr>
            <w:r w:rsidRPr="00B108FF">
              <w:rPr>
                <w:rFonts w:ascii="Arial" w:hAnsi="Arial"/>
                <w:color w:val="202428"/>
                <w:sz w:val="17"/>
              </w:rPr>
              <w:t>Keep this page change uniformly.</w:t>
            </w:r>
          </w:p>
        </w:tc>
      </w:tr>
    </w:tbl>
    <w:p w14:paraId="28690CD7" w14:textId="77777777" w:rsidR="0063408E" w:rsidRPr="00B108FF" w:rsidRDefault="0063408E">
      <w:pPr>
        <w:spacing w:after="20"/>
        <w:rPr>
          <w:rFonts w:ascii="Arial" w:hAnsi="Arial"/>
        </w:rPr>
      </w:pPr>
    </w:p>
    <w:p w14:paraId="611E5165" w14:textId="77777777" w:rsidR="0063408E" w:rsidRPr="00B108FF" w:rsidRDefault="00A73EA1">
      <w:pPr>
        <w:jc w:val="center"/>
        <w:rPr>
          <w:rFonts w:ascii="Arial" w:hAnsi="Arial"/>
        </w:rPr>
      </w:pPr>
      <w:r w:rsidRPr="00B108FF">
        <w:rPr>
          <w:rFonts w:ascii="Arial" w:hAnsi="Arial"/>
          <w:noProof/>
        </w:rPr>
        <w:drawing>
          <wp:inline distT="0" distB="0" distL="0" distR="0" wp14:anchorId="055A34AD" wp14:editId="70A390C2">
            <wp:extent cx="5334000" cy="3860800"/>
            <wp:effectExtent l="0" t="0" r="0" b="0"/>
            <wp:docPr id="1197838702" name="Figure 4" descr="Payment configuration page prototype." title="Payment configuration pag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38702" name=""/>
                    <pic:cNvPicPr/>
                  </pic:nvPicPr>
                  <pic:blipFill>
                    <a:blip r:embed="rId11"/>
                    <a:stretch>
                      <a:fillRect/>
                    </a:stretch>
                  </pic:blipFill>
                  <pic:spPr>
                    <a:xfrm>
                      <a:off x="0" y="0"/>
                      <a:ext cx="5334000" cy="3860800"/>
                    </a:xfrm>
                    <a:prstGeom prst="rect">
                      <a:avLst/>
                    </a:prstGeom>
                  </pic:spPr>
                </pic:pic>
              </a:graphicData>
            </a:graphic>
          </wp:inline>
        </w:drawing>
      </w:r>
    </w:p>
    <w:p w14:paraId="63257FDB" w14:textId="77777777" w:rsidR="0063408E" w:rsidRPr="00B108FF" w:rsidRDefault="00000000">
      <w:pPr>
        <w:jc w:val="center"/>
        <w:rPr>
          <w:rFonts w:ascii="Arial" w:hAnsi="Arial"/>
        </w:rPr>
      </w:pPr>
      <w:r w:rsidRPr="00B108FF">
        <w:rPr>
          <w:rFonts w:ascii="Arial" w:hAnsi="Arial"/>
          <w:i/>
          <w:color w:val="40484F"/>
          <w:sz w:val="19"/>
        </w:rPr>
        <w:t>Figure 9-2 Pocket model reference</w:t>
      </w:r>
    </w:p>
    <w:p w14:paraId="30A6F18A" w14:textId="77777777" w:rsidR="0063408E" w:rsidRPr="00B108FF" w:rsidRDefault="00000000">
      <w:pPr>
        <w:pStyle w:val="21"/>
        <w:pageBreakBefore/>
        <w:rPr>
          <w:rFonts w:ascii="Arial" w:hAnsi="Arial" w:cs="Arial"/>
        </w:rPr>
      </w:pPr>
      <w:bookmarkStart w:id="32" w:name="_Toc237654502"/>
      <w:r w:rsidRPr="00B108FF">
        <w:rPr>
          <w:rFonts w:ascii="Arial" w:eastAsia="Arial Unicode MS" w:hAnsi="Arial" w:cs="Arial"/>
        </w:rPr>
        <w:lastRenderedPageBreak/>
        <w:t>9.3 Stripe Hostage Payments Page</w:t>
      </w:r>
      <w:bookmarkEnd w:id="32"/>
    </w:p>
    <w:tbl>
      <w:tblPr>
        <w:tblStyle w:val="aff1"/>
        <w:tblW w:w="0" w:type="auto"/>
        <w:jc w:val="center"/>
        <w:tblLayout w:type="fixed"/>
        <w:tblLook w:val="04A0" w:firstRow="1" w:lastRow="0" w:firstColumn="1" w:lastColumn="0" w:noHBand="0" w:noVBand="1"/>
      </w:tblPr>
      <w:tblGrid>
        <w:gridCol w:w="2520"/>
        <w:gridCol w:w="6552"/>
      </w:tblGrid>
      <w:tr w:rsidR="0063408E" w:rsidRPr="00B108FF" w14:paraId="0B8FE2B1" w14:textId="77777777">
        <w:trPr>
          <w:cantSplit/>
          <w:tblHeader/>
          <w:jc w:val="center"/>
        </w:trPr>
        <w:tc>
          <w:tcPr>
            <w:tcW w:w="2520" w:type="dxa"/>
            <w:shd w:val="clear" w:color="auto" w:fill="DDEBF7"/>
            <w:tcMar>
              <w:top w:w="90" w:type="dxa"/>
              <w:left w:w="90" w:type="dxa"/>
              <w:bottom w:w="90" w:type="dxa"/>
              <w:right w:w="90" w:type="dxa"/>
            </w:tcMar>
          </w:tcPr>
          <w:p w14:paraId="0F8D1413" w14:textId="77777777" w:rsidR="0063408E" w:rsidRPr="00B108FF" w:rsidRDefault="00000000">
            <w:pPr>
              <w:spacing w:after="0" w:line="240" w:lineRule="auto"/>
              <w:jc w:val="center"/>
              <w:rPr>
                <w:rFonts w:ascii="Arial" w:hAnsi="Arial"/>
              </w:rPr>
            </w:pPr>
            <w:r w:rsidRPr="00B108FF">
              <w:rPr>
                <w:rFonts w:ascii="Arial" w:hAnsi="Arial"/>
                <w:b/>
                <w:sz w:val="17"/>
              </w:rPr>
              <w:t>Regional</w:t>
            </w:r>
          </w:p>
        </w:tc>
        <w:tc>
          <w:tcPr>
            <w:tcW w:w="6552" w:type="dxa"/>
            <w:shd w:val="clear" w:color="auto" w:fill="DDEBF7"/>
            <w:tcMar>
              <w:top w:w="90" w:type="dxa"/>
              <w:left w:w="90" w:type="dxa"/>
              <w:bottom w:w="90" w:type="dxa"/>
              <w:right w:w="90" w:type="dxa"/>
            </w:tcMar>
          </w:tcPr>
          <w:p w14:paraId="3247E7AF" w14:textId="77777777" w:rsidR="0063408E" w:rsidRPr="00B108FF" w:rsidRDefault="00000000">
            <w:pPr>
              <w:spacing w:after="0" w:line="240" w:lineRule="auto"/>
              <w:jc w:val="center"/>
              <w:rPr>
                <w:rFonts w:ascii="Arial" w:hAnsi="Arial"/>
              </w:rPr>
            </w:pPr>
            <w:r w:rsidRPr="00B108FF">
              <w:rPr>
                <w:rFonts w:ascii="Arial" w:hAnsi="Arial"/>
                <w:b/>
                <w:sz w:val="17"/>
              </w:rPr>
              <w:t xml:space="preserve">Sources and </w:t>
            </w:r>
            <w:proofErr w:type="spellStart"/>
            <w:r w:rsidRPr="00B108FF">
              <w:rPr>
                <w:rFonts w:ascii="Arial" w:hAnsi="Arial"/>
                <w:b/>
                <w:sz w:val="17"/>
              </w:rPr>
              <w:t>behaviours</w:t>
            </w:r>
            <w:proofErr w:type="spellEnd"/>
          </w:p>
        </w:tc>
      </w:tr>
      <w:tr w:rsidR="0063408E" w:rsidRPr="00B108FF" w14:paraId="73D218A5" w14:textId="77777777">
        <w:trPr>
          <w:cantSplit/>
          <w:jc w:val="center"/>
        </w:trPr>
        <w:tc>
          <w:tcPr>
            <w:tcW w:w="2520" w:type="dxa"/>
            <w:tcMar>
              <w:top w:w="90" w:type="dxa"/>
              <w:left w:w="90" w:type="dxa"/>
              <w:bottom w:w="90" w:type="dxa"/>
              <w:right w:w="90" w:type="dxa"/>
            </w:tcMar>
            <w:vAlign w:val="center"/>
          </w:tcPr>
          <w:p w14:paraId="29F86A08" w14:textId="77777777" w:rsidR="0063408E" w:rsidRPr="00B108FF" w:rsidRDefault="00000000">
            <w:pPr>
              <w:spacing w:after="0" w:line="240" w:lineRule="auto"/>
              <w:rPr>
                <w:rFonts w:ascii="Arial" w:hAnsi="Arial"/>
              </w:rPr>
            </w:pPr>
            <w:r w:rsidRPr="00B108FF">
              <w:rPr>
                <w:rFonts w:ascii="Arial" w:hAnsi="Arial"/>
                <w:color w:val="202428"/>
                <w:sz w:val="17"/>
              </w:rPr>
              <w:t>Merchant / Header</w:t>
            </w:r>
          </w:p>
        </w:tc>
        <w:tc>
          <w:tcPr>
            <w:tcW w:w="6552" w:type="dxa"/>
            <w:tcMar>
              <w:top w:w="90" w:type="dxa"/>
              <w:left w:w="90" w:type="dxa"/>
              <w:bottom w:w="90" w:type="dxa"/>
              <w:right w:w="90" w:type="dxa"/>
            </w:tcMar>
            <w:vAlign w:val="center"/>
          </w:tcPr>
          <w:p w14:paraId="3A08848E" w14:textId="77777777" w:rsidR="0063408E" w:rsidRPr="00B108FF" w:rsidRDefault="00000000">
            <w:pPr>
              <w:spacing w:after="0" w:line="240" w:lineRule="auto"/>
              <w:rPr>
                <w:rFonts w:ascii="Arial" w:hAnsi="Arial"/>
              </w:rPr>
            </w:pPr>
            <w:r w:rsidRPr="00B108FF">
              <w:rPr>
                <w:rFonts w:ascii="Arial" w:hAnsi="Arial"/>
                <w:color w:val="202428"/>
                <w:sz w:val="17"/>
              </w:rPr>
              <w:t>Generated by Stripe account and brand configuration.</w:t>
            </w:r>
          </w:p>
        </w:tc>
      </w:tr>
      <w:tr w:rsidR="0063408E" w:rsidRPr="00B108FF" w14:paraId="0CB02752" w14:textId="77777777">
        <w:trPr>
          <w:cantSplit/>
          <w:jc w:val="center"/>
        </w:trPr>
        <w:tc>
          <w:tcPr>
            <w:tcW w:w="2520" w:type="dxa"/>
            <w:tcMar>
              <w:top w:w="90" w:type="dxa"/>
              <w:left w:w="90" w:type="dxa"/>
              <w:bottom w:w="90" w:type="dxa"/>
              <w:right w:w="90" w:type="dxa"/>
            </w:tcMar>
            <w:vAlign w:val="center"/>
          </w:tcPr>
          <w:p w14:paraId="5E0862B5" w14:textId="77777777" w:rsidR="0063408E" w:rsidRPr="00B108FF" w:rsidRDefault="00000000">
            <w:pPr>
              <w:spacing w:after="0" w:line="240" w:lineRule="auto"/>
              <w:rPr>
                <w:rFonts w:ascii="Arial" w:hAnsi="Arial"/>
              </w:rPr>
            </w:pPr>
            <w:r w:rsidRPr="00B108FF">
              <w:rPr>
                <w:rFonts w:ascii="Arial" w:hAnsi="Arial"/>
                <w:color w:val="202428"/>
                <w:sz w:val="17"/>
              </w:rPr>
              <w:t>Order Summary</w:t>
            </w:r>
          </w:p>
        </w:tc>
        <w:tc>
          <w:tcPr>
            <w:tcW w:w="6552" w:type="dxa"/>
            <w:tcMar>
              <w:top w:w="90" w:type="dxa"/>
              <w:left w:w="90" w:type="dxa"/>
              <w:bottom w:w="90" w:type="dxa"/>
              <w:right w:w="90" w:type="dxa"/>
            </w:tcMar>
            <w:vAlign w:val="center"/>
          </w:tcPr>
          <w:p w14:paraId="02BFA1D5" w14:textId="77777777" w:rsidR="0063408E" w:rsidRPr="00B108FF" w:rsidRDefault="00000000">
            <w:pPr>
              <w:spacing w:after="0" w:line="240" w:lineRule="auto"/>
              <w:rPr>
                <w:rFonts w:ascii="Arial" w:hAnsi="Arial"/>
              </w:rPr>
            </w:pPr>
            <w:r w:rsidRPr="00B108FF">
              <w:rPr>
                <w:rFonts w:ascii="Arial" w:hAnsi="Arial"/>
                <w:color w:val="202428"/>
                <w:sz w:val="17"/>
              </w:rPr>
              <w:t>From Stripe Production, Price and Number.</w:t>
            </w:r>
          </w:p>
        </w:tc>
      </w:tr>
      <w:tr w:rsidR="0063408E" w:rsidRPr="00B108FF" w14:paraId="60EFEA2F" w14:textId="77777777">
        <w:trPr>
          <w:cantSplit/>
          <w:jc w:val="center"/>
        </w:trPr>
        <w:tc>
          <w:tcPr>
            <w:tcW w:w="2520" w:type="dxa"/>
            <w:tcMar>
              <w:top w:w="90" w:type="dxa"/>
              <w:left w:w="90" w:type="dxa"/>
              <w:bottom w:w="90" w:type="dxa"/>
              <w:right w:w="90" w:type="dxa"/>
            </w:tcMar>
            <w:vAlign w:val="center"/>
          </w:tcPr>
          <w:p w14:paraId="5CE13E72" w14:textId="77777777" w:rsidR="0063408E" w:rsidRPr="00B108FF" w:rsidRDefault="00000000">
            <w:pPr>
              <w:spacing w:after="0" w:line="240" w:lineRule="auto"/>
              <w:rPr>
                <w:rFonts w:ascii="Arial" w:hAnsi="Arial"/>
              </w:rPr>
            </w:pPr>
            <w:r w:rsidRPr="00B108FF">
              <w:rPr>
                <w:rFonts w:ascii="Arial" w:hAnsi="Arial"/>
                <w:color w:val="202428"/>
                <w:sz w:val="17"/>
              </w:rPr>
              <w:t>Promotion Code</w:t>
            </w:r>
          </w:p>
        </w:tc>
        <w:tc>
          <w:tcPr>
            <w:tcW w:w="6552" w:type="dxa"/>
            <w:tcMar>
              <w:top w:w="90" w:type="dxa"/>
              <w:left w:w="90" w:type="dxa"/>
              <w:bottom w:w="90" w:type="dxa"/>
              <w:right w:w="90" w:type="dxa"/>
            </w:tcMar>
            <w:vAlign w:val="center"/>
          </w:tcPr>
          <w:p w14:paraId="48257B17" w14:textId="77777777" w:rsidR="0063408E" w:rsidRPr="00B108FF" w:rsidRDefault="00000000">
            <w:pPr>
              <w:spacing w:after="0" w:line="240" w:lineRule="auto"/>
              <w:rPr>
                <w:rFonts w:ascii="Arial" w:hAnsi="Arial"/>
              </w:rPr>
            </w:pPr>
            <w:r w:rsidRPr="00B108FF">
              <w:rPr>
                <w:rFonts w:ascii="Arial" w:hAnsi="Arial"/>
                <w:color w:val="202428"/>
                <w:sz w:val="17"/>
              </w:rPr>
              <w:t>Displays only when Checkout Session is enabled.</w:t>
            </w:r>
          </w:p>
        </w:tc>
      </w:tr>
      <w:tr w:rsidR="0063408E" w:rsidRPr="00B108FF" w14:paraId="2CA7158D" w14:textId="77777777">
        <w:trPr>
          <w:cantSplit/>
          <w:jc w:val="center"/>
        </w:trPr>
        <w:tc>
          <w:tcPr>
            <w:tcW w:w="2520" w:type="dxa"/>
            <w:tcMar>
              <w:top w:w="90" w:type="dxa"/>
              <w:left w:w="90" w:type="dxa"/>
              <w:bottom w:w="90" w:type="dxa"/>
              <w:right w:w="90" w:type="dxa"/>
            </w:tcMar>
            <w:vAlign w:val="center"/>
          </w:tcPr>
          <w:p w14:paraId="6EF7FC31" w14:textId="77777777" w:rsidR="0063408E" w:rsidRPr="00B108FF" w:rsidRDefault="00000000">
            <w:pPr>
              <w:spacing w:after="0" w:line="240" w:lineRule="auto"/>
              <w:rPr>
                <w:rFonts w:ascii="Arial" w:hAnsi="Arial"/>
              </w:rPr>
            </w:pPr>
            <w:r w:rsidRPr="00B108FF">
              <w:rPr>
                <w:rFonts w:ascii="Arial" w:hAnsi="Arial"/>
                <w:color w:val="202428"/>
                <w:sz w:val="17"/>
              </w:rPr>
              <w:t>Payment Methods</w:t>
            </w:r>
          </w:p>
        </w:tc>
        <w:tc>
          <w:tcPr>
            <w:tcW w:w="6552" w:type="dxa"/>
            <w:tcMar>
              <w:top w:w="90" w:type="dxa"/>
              <w:left w:w="90" w:type="dxa"/>
              <w:bottom w:w="90" w:type="dxa"/>
              <w:right w:w="90" w:type="dxa"/>
            </w:tcMar>
            <w:vAlign w:val="center"/>
          </w:tcPr>
          <w:p w14:paraId="3A92CBF4" w14:textId="77777777" w:rsidR="0063408E" w:rsidRPr="00B108FF" w:rsidRDefault="00000000">
            <w:pPr>
              <w:spacing w:after="0" w:line="240" w:lineRule="auto"/>
              <w:rPr>
                <w:rFonts w:ascii="Arial" w:hAnsi="Arial"/>
              </w:rPr>
            </w:pPr>
            <w:r w:rsidRPr="00B108FF">
              <w:rPr>
                <w:rFonts w:ascii="Arial" w:hAnsi="Arial"/>
                <w:color w:val="202428"/>
                <w:sz w:val="17"/>
              </w:rPr>
              <w:t>By account, region, currency, mode and equipment.</w:t>
            </w:r>
          </w:p>
        </w:tc>
      </w:tr>
      <w:tr w:rsidR="0063408E" w:rsidRPr="00B108FF" w14:paraId="54EECD11" w14:textId="77777777">
        <w:trPr>
          <w:cantSplit/>
          <w:jc w:val="center"/>
        </w:trPr>
        <w:tc>
          <w:tcPr>
            <w:tcW w:w="2520" w:type="dxa"/>
            <w:tcMar>
              <w:top w:w="90" w:type="dxa"/>
              <w:left w:w="90" w:type="dxa"/>
              <w:bottom w:w="90" w:type="dxa"/>
              <w:right w:w="90" w:type="dxa"/>
            </w:tcMar>
            <w:vAlign w:val="center"/>
          </w:tcPr>
          <w:p w14:paraId="20F287C2" w14:textId="77777777" w:rsidR="0063408E" w:rsidRPr="00B108FF" w:rsidRDefault="00000000">
            <w:pPr>
              <w:spacing w:after="0" w:line="240" w:lineRule="auto"/>
              <w:rPr>
                <w:rFonts w:ascii="Arial" w:hAnsi="Arial"/>
              </w:rPr>
            </w:pPr>
            <w:r w:rsidRPr="00B108FF">
              <w:rPr>
                <w:rFonts w:ascii="Arial" w:hAnsi="Arial"/>
                <w:color w:val="202428"/>
                <w:sz w:val="17"/>
              </w:rPr>
              <w:t>Payment Fields</w:t>
            </w:r>
          </w:p>
        </w:tc>
        <w:tc>
          <w:tcPr>
            <w:tcW w:w="6552" w:type="dxa"/>
            <w:tcMar>
              <w:top w:w="90" w:type="dxa"/>
              <w:left w:w="90" w:type="dxa"/>
              <w:bottom w:w="90" w:type="dxa"/>
              <w:right w:w="90" w:type="dxa"/>
            </w:tcMar>
            <w:vAlign w:val="center"/>
          </w:tcPr>
          <w:p w14:paraId="134EE689" w14:textId="77777777" w:rsidR="0063408E" w:rsidRPr="00B108FF" w:rsidRDefault="00000000">
            <w:pPr>
              <w:spacing w:after="0" w:line="240" w:lineRule="auto"/>
              <w:rPr>
                <w:rFonts w:ascii="Arial" w:hAnsi="Arial"/>
              </w:rPr>
            </w:pPr>
            <w:r w:rsidRPr="00B108FF">
              <w:rPr>
                <w:rFonts w:ascii="Arial" w:hAnsi="Arial"/>
                <w:color w:val="202428"/>
                <w:sz w:val="17"/>
              </w:rPr>
              <w:t>By Stripe to collect and verify.</w:t>
            </w:r>
          </w:p>
        </w:tc>
      </w:tr>
      <w:tr w:rsidR="0063408E" w:rsidRPr="00B108FF" w14:paraId="07315C2D" w14:textId="77777777">
        <w:trPr>
          <w:cantSplit/>
          <w:jc w:val="center"/>
        </w:trPr>
        <w:tc>
          <w:tcPr>
            <w:tcW w:w="2520" w:type="dxa"/>
            <w:tcMar>
              <w:top w:w="90" w:type="dxa"/>
              <w:left w:w="90" w:type="dxa"/>
              <w:bottom w:w="90" w:type="dxa"/>
              <w:right w:w="90" w:type="dxa"/>
            </w:tcMar>
            <w:vAlign w:val="center"/>
          </w:tcPr>
          <w:p w14:paraId="683DE0F6" w14:textId="77777777" w:rsidR="0063408E" w:rsidRPr="00B108FF" w:rsidRDefault="00000000">
            <w:pPr>
              <w:spacing w:after="0" w:line="240" w:lineRule="auto"/>
              <w:rPr>
                <w:rFonts w:ascii="Arial" w:hAnsi="Arial"/>
              </w:rPr>
            </w:pPr>
            <w:r w:rsidRPr="00B108FF">
              <w:rPr>
                <w:rFonts w:ascii="Arial" w:hAnsi="Arial"/>
                <w:color w:val="202428"/>
                <w:sz w:val="17"/>
              </w:rPr>
              <w:t>Subscription Consent</w:t>
            </w:r>
          </w:p>
        </w:tc>
        <w:tc>
          <w:tcPr>
            <w:tcW w:w="6552" w:type="dxa"/>
            <w:tcMar>
              <w:top w:w="90" w:type="dxa"/>
              <w:left w:w="90" w:type="dxa"/>
              <w:bottom w:w="90" w:type="dxa"/>
              <w:right w:w="90" w:type="dxa"/>
            </w:tcMar>
            <w:vAlign w:val="center"/>
          </w:tcPr>
          <w:p w14:paraId="28EC2AC4" w14:textId="77777777" w:rsidR="0063408E" w:rsidRPr="00B108FF" w:rsidRDefault="00000000">
            <w:pPr>
              <w:spacing w:after="0" w:line="240" w:lineRule="auto"/>
              <w:rPr>
                <w:rFonts w:ascii="Arial" w:hAnsi="Arial"/>
              </w:rPr>
            </w:pPr>
            <w:r w:rsidRPr="00B108FF">
              <w:rPr>
                <w:rFonts w:ascii="Arial" w:hAnsi="Arial"/>
                <w:color w:val="202428"/>
                <w:sz w:val="17"/>
              </w:rPr>
              <w:t>An ongoing withholding statement is displayed by Stripe under the automatic renewal mode.</w:t>
            </w:r>
          </w:p>
        </w:tc>
      </w:tr>
      <w:tr w:rsidR="0063408E" w:rsidRPr="00B108FF" w14:paraId="41852747" w14:textId="77777777">
        <w:trPr>
          <w:cantSplit/>
          <w:jc w:val="center"/>
        </w:trPr>
        <w:tc>
          <w:tcPr>
            <w:tcW w:w="2520" w:type="dxa"/>
            <w:tcMar>
              <w:top w:w="90" w:type="dxa"/>
              <w:left w:w="90" w:type="dxa"/>
              <w:bottom w:w="90" w:type="dxa"/>
              <w:right w:w="90" w:type="dxa"/>
            </w:tcMar>
            <w:vAlign w:val="center"/>
          </w:tcPr>
          <w:p w14:paraId="0BA9DBF4" w14:textId="77777777" w:rsidR="0063408E" w:rsidRPr="00B108FF" w:rsidRDefault="00000000">
            <w:pPr>
              <w:spacing w:after="0" w:line="240" w:lineRule="auto"/>
              <w:rPr>
                <w:rFonts w:ascii="Arial" w:hAnsi="Arial"/>
              </w:rPr>
            </w:pPr>
            <w:r w:rsidRPr="00B108FF">
              <w:rPr>
                <w:rFonts w:ascii="Arial" w:hAnsi="Arial"/>
                <w:color w:val="202428"/>
                <w:sz w:val="17"/>
              </w:rPr>
              <w:t>Confirm Button</w:t>
            </w:r>
          </w:p>
        </w:tc>
        <w:tc>
          <w:tcPr>
            <w:tcW w:w="6552" w:type="dxa"/>
            <w:tcMar>
              <w:top w:w="90" w:type="dxa"/>
              <w:left w:w="90" w:type="dxa"/>
              <w:bottom w:w="90" w:type="dxa"/>
              <w:right w:w="90" w:type="dxa"/>
            </w:tcMar>
            <w:vAlign w:val="center"/>
          </w:tcPr>
          <w:p w14:paraId="0E67DC90" w14:textId="77777777" w:rsidR="0063408E" w:rsidRPr="00B108FF" w:rsidRDefault="00000000">
            <w:pPr>
              <w:spacing w:after="0" w:line="240" w:lineRule="auto"/>
              <w:rPr>
                <w:rFonts w:ascii="Arial" w:hAnsi="Arial"/>
              </w:rPr>
            </w:pPr>
            <w:r w:rsidRPr="00B108FF">
              <w:rPr>
                <w:rFonts w:ascii="Arial" w:hAnsi="Arial"/>
                <w:color w:val="202428"/>
                <w:sz w:val="17"/>
              </w:rPr>
              <w:t>Create or confirm payments/ subscriptions in Stripe.</w:t>
            </w:r>
          </w:p>
        </w:tc>
      </w:tr>
    </w:tbl>
    <w:p w14:paraId="2C4093A7" w14:textId="77777777" w:rsidR="0063408E" w:rsidRPr="00B108FF" w:rsidRDefault="0063408E">
      <w:pPr>
        <w:spacing w:after="20"/>
        <w:rPr>
          <w:rFonts w:ascii="Arial" w:hAnsi="Arial"/>
        </w:rPr>
      </w:pPr>
    </w:p>
    <w:p w14:paraId="446D44BC" w14:textId="77777777" w:rsidR="0063408E" w:rsidRPr="00B108FF" w:rsidRDefault="00C56729">
      <w:pPr>
        <w:jc w:val="center"/>
        <w:rPr>
          <w:rFonts w:ascii="Arial" w:hAnsi="Arial"/>
        </w:rPr>
      </w:pPr>
      <w:r w:rsidRPr="00B108FF">
        <w:rPr>
          <w:rFonts w:ascii="Arial" w:hAnsi="Arial"/>
          <w:noProof/>
        </w:rPr>
        <w:drawing>
          <wp:inline distT="0" distB="0" distL="0" distR="0" wp14:anchorId="388D1758" wp14:editId="17C565C9">
            <wp:extent cx="6162675" cy="4622006"/>
            <wp:effectExtent l="0" t="0" r="0" b="1270"/>
            <wp:docPr id="250128820" name="Figure 5" descr="Stripe-hosted payment checkout prototype." title="Stripe-hosted payment checkout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28820" name="图片 250128820"/>
                    <pic:cNvPicPr/>
                  </pic:nvPicPr>
                  <pic:blipFill>
                    <a:blip r:embed="rId12"/>
                    <a:stretch>
                      <a:fillRect/>
                    </a:stretch>
                  </pic:blipFill>
                  <pic:spPr>
                    <a:xfrm>
                      <a:off x="0" y="0"/>
                      <a:ext cx="6168102" cy="4626076"/>
                    </a:xfrm>
                    <a:prstGeom prst="rect">
                      <a:avLst/>
                    </a:prstGeom>
                  </pic:spPr>
                </pic:pic>
              </a:graphicData>
            </a:graphic>
          </wp:inline>
        </w:drawing>
      </w:r>
    </w:p>
    <w:p w14:paraId="2EF2BCAF" w14:textId="77777777" w:rsidR="0063408E" w:rsidRPr="00B108FF" w:rsidRDefault="00000000">
      <w:pPr>
        <w:jc w:val="center"/>
        <w:rPr>
          <w:rFonts w:ascii="Arial" w:hAnsi="Arial"/>
        </w:rPr>
      </w:pPr>
      <w:r w:rsidRPr="00B108FF">
        <w:rPr>
          <w:rFonts w:ascii="Arial" w:hAnsi="Arial"/>
          <w:i/>
          <w:color w:val="40484F"/>
          <w:sz w:val="19"/>
        </w:rPr>
        <w:t xml:space="preserve">Figure 9-3 Stripe House </w:t>
      </w:r>
      <w:proofErr w:type="spellStart"/>
      <w:r w:rsidRPr="00B108FF">
        <w:rPr>
          <w:rFonts w:ascii="Arial" w:hAnsi="Arial"/>
          <w:i/>
          <w:color w:val="40484F"/>
          <w:sz w:val="19"/>
        </w:rPr>
        <w:t>CHeckout</w:t>
      </w:r>
      <w:proofErr w:type="spellEnd"/>
      <w:r w:rsidRPr="00B108FF">
        <w:rPr>
          <w:rFonts w:ascii="Arial" w:hAnsi="Arial"/>
          <w:i/>
          <w:color w:val="40484F"/>
          <w:sz w:val="19"/>
        </w:rPr>
        <w:t xml:space="preserve"> prototype reference</w:t>
      </w:r>
    </w:p>
    <w:p w14:paraId="313D5DFE" w14:textId="77777777" w:rsidR="0063408E" w:rsidRPr="00B108FF" w:rsidRDefault="00000000" w:rsidP="00AC2749">
      <w:pPr>
        <w:pStyle w:val="1"/>
        <w:rPr>
          <w:rFonts w:ascii="Arial" w:hAnsi="Arial" w:cs="Arial"/>
        </w:rPr>
      </w:pPr>
      <w:bookmarkStart w:id="33" w:name="_Toc237654503"/>
      <w:r w:rsidRPr="00B108FF">
        <w:rPr>
          <w:rFonts w:ascii="Arial" w:eastAsia="Arial Unicode MS" w:hAnsi="Arial" w:cs="Arial"/>
        </w:rPr>
        <w:lastRenderedPageBreak/>
        <w:t>10. Abnormalities and recovery</w:t>
      </w:r>
      <w:bookmarkEnd w:id="33"/>
    </w:p>
    <w:tbl>
      <w:tblPr>
        <w:tblStyle w:val="aff1"/>
        <w:tblW w:w="0" w:type="auto"/>
        <w:jc w:val="center"/>
        <w:tblLayout w:type="fixed"/>
        <w:tblLook w:val="04A0" w:firstRow="1" w:lastRow="0" w:firstColumn="1" w:lastColumn="0" w:noHBand="0" w:noVBand="1"/>
      </w:tblPr>
      <w:tblGrid>
        <w:gridCol w:w="1152"/>
        <w:gridCol w:w="2376"/>
        <w:gridCol w:w="4320"/>
        <w:gridCol w:w="1224"/>
      </w:tblGrid>
      <w:tr w:rsidR="0063408E" w:rsidRPr="00B108FF" w14:paraId="69B42AEA" w14:textId="77777777">
        <w:trPr>
          <w:cantSplit/>
          <w:tblHeader/>
          <w:jc w:val="center"/>
        </w:trPr>
        <w:tc>
          <w:tcPr>
            <w:tcW w:w="1152" w:type="dxa"/>
            <w:shd w:val="clear" w:color="auto" w:fill="DDEBF7"/>
            <w:tcMar>
              <w:top w:w="90" w:type="dxa"/>
              <w:left w:w="90" w:type="dxa"/>
              <w:bottom w:w="90" w:type="dxa"/>
              <w:right w:w="90" w:type="dxa"/>
            </w:tcMar>
          </w:tcPr>
          <w:p w14:paraId="1A4B99A4" w14:textId="77777777" w:rsidR="0063408E" w:rsidRPr="00B108FF" w:rsidRDefault="00000000">
            <w:pPr>
              <w:spacing w:after="0" w:line="240" w:lineRule="auto"/>
              <w:jc w:val="center"/>
              <w:rPr>
                <w:rFonts w:ascii="Arial" w:hAnsi="Arial"/>
              </w:rPr>
            </w:pPr>
            <w:r w:rsidRPr="00B108FF">
              <w:rPr>
                <w:rFonts w:ascii="Arial" w:hAnsi="Arial"/>
                <w:b/>
                <w:sz w:val="16"/>
              </w:rPr>
              <w:t>Numbering</w:t>
            </w:r>
          </w:p>
        </w:tc>
        <w:tc>
          <w:tcPr>
            <w:tcW w:w="2376" w:type="dxa"/>
            <w:shd w:val="clear" w:color="auto" w:fill="DDEBF7"/>
            <w:tcMar>
              <w:top w:w="90" w:type="dxa"/>
              <w:left w:w="90" w:type="dxa"/>
              <w:bottom w:w="90" w:type="dxa"/>
              <w:right w:w="90" w:type="dxa"/>
            </w:tcMar>
          </w:tcPr>
          <w:p w14:paraId="6151DD2D" w14:textId="77777777" w:rsidR="0063408E" w:rsidRPr="00B108FF" w:rsidRDefault="00000000">
            <w:pPr>
              <w:spacing w:after="0" w:line="240" w:lineRule="auto"/>
              <w:jc w:val="center"/>
              <w:rPr>
                <w:rFonts w:ascii="Arial" w:hAnsi="Arial"/>
              </w:rPr>
            </w:pPr>
            <w:r w:rsidRPr="00B108FF">
              <w:rPr>
                <w:rFonts w:ascii="Arial" w:hAnsi="Arial"/>
                <w:b/>
                <w:sz w:val="16"/>
              </w:rPr>
              <w:t>scene</w:t>
            </w:r>
          </w:p>
        </w:tc>
        <w:tc>
          <w:tcPr>
            <w:tcW w:w="4320" w:type="dxa"/>
            <w:shd w:val="clear" w:color="auto" w:fill="DDEBF7"/>
            <w:tcMar>
              <w:top w:w="90" w:type="dxa"/>
              <w:left w:w="90" w:type="dxa"/>
              <w:bottom w:w="90" w:type="dxa"/>
              <w:right w:w="90" w:type="dxa"/>
            </w:tcMar>
          </w:tcPr>
          <w:p w14:paraId="1C9EF4D2" w14:textId="77777777" w:rsidR="0063408E" w:rsidRPr="00B108FF" w:rsidRDefault="00000000">
            <w:pPr>
              <w:spacing w:after="0" w:line="240" w:lineRule="auto"/>
              <w:jc w:val="center"/>
              <w:rPr>
                <w:rFonts w:ascii="Arial" w:hAnsi="Arial"/>
              </w:rPr>
            </w:pPr>
            <w:r w:rsidRPr="00B108FF">
              <w:rPr>
                <w:rFonts w:ascii="Arial" w:hAnsi="Arial"/>
                <w:b/>
                <w:sz w:val="16"/>
              </w:rPr>
              <w:t>Treatment</w:t>
            </w:r>
          </w:p>
        </w:tc>
        <w:tc>
          <w:tcPr>
            <w:tcW w:w="1224" w:type="dxa"/>
            <w:shd w:val="clear" w:color="auto" w:fill="DDEBF7"/>
            <w:tcMar>
              <w:top w:w="90" w:type="dxa"/>
              <w:left w:w="90" w:type="dxa"/>
              <w:bottom w:w="90" w:type="dxa"/>
              <w:right w:w="90" w:type="dxa"/>
            </w:tcMar>
          </w:tcPr>
          <w:p w14:paraId="1922DE3B" w14:textId="77777777" w:rsidR="0063408E" w:rsidRPr="00B108FF" w:rsidRDefault="00000000">
            <w:pPr>
              <w:spacing w:after="0" w:line="240" w:lineRule="auto"/>
              <w:jc w:val="center"/>
              <w:rPr>
                <w:rFonts w:ascii="Arial" w:hAnsi="Arial"/>
              </w:rPr>
            </w:pPr>
            <w:r w:rsidRPr="00B108FF">
              <w:rPr>
                <w:rFonts w:ascii="Arial" w:hAnsi="Arial"/>
                <w:b/>
                <w:sz w:val="16"/>
              </w:rPr>
              <w:t>Head</w:t>
            </w:r>
          </w:p>
        </w:tc>
      </w:tr>
      <w:tr w:rsidR="0063408E" w:rsidRPr="00B108FF" w14:paraId="54817032" w14:textId="77777777">
        <w:trPr>
          <w:cantSplit/>
          <w:jc w:val="center"/>
        </w:trPr>
        <w:tc>
          <w:tcPr>
            <w:tcW w:w="1152" w:type="dxa"/>
            <w:tcMar>
              <w:top w:w="90" w:type="dxa"/>
              <w:left w:w="90" w:type="dxa"/>
              <w:bottom w:w="90" w:type="dxa"/>
              <w:right w:w="90" w:type="dxa"/>
            </w:tcMar>
            <w:vAlign w:val="center"/>
          </w:tcPr>
          <w:p w14:paraId="3FDF36AA" w14:textId="77777777" w:rsidR="0063408E" w:rsidRPr="00B108FF" w:rsidRDefault="00000000">
            <w:pPr>
              <w:spacing w:after="0" w:line="240" w:lineRule="auto"/>
              <w:rPr>
                <w:rFonts w:ascii="Arial" w:hAnsi="Arial"/>
              </w:rPr>
            </w:pPr>
            <w:r w:rsidRPr="00B108FF">
              <w:rPr>
                <w:rFonts w:ascii="Arial" w:hAnsi="Arial"/>
                <w:color w:val="202428"/>
                <w:sz w:val="16"/>
              </w:rPr>
              <w:t>EX-PAY-001</w:t>
            </w:r>
          </w:p>
        </w:tc>
        <w:tc>
          <w:tcPr>
            <w:tcW w:w="2376" w:type="dxa"/>
            <w:tcMar>
              <w:top w:w="90" w:type="dxa"/>
              <w:left w:w="90" w:type="dxa"/>
              <w:bottom w:w="90" w:type="dxa"/>
              <w:right w:w="90" w:type="dxa"/>
            </w:tcMar>
            <w:vAlign w:val="center"/>
          </w:tcPr>
          <w:p w14:paraId="7140E18F" w14:textId="77777777" w:rsidR="0063408E" w:rsidRPr="00B108FF" w:rsidRDefault="00000000">
            <w:pPr>
              <w:spacing w:after="0" w:line="240" w:lineRule="auto"/>
              <w:rPr>
                <w:rFonts w:ascii="Arial" w:hAnsi="Arial"/>
              </w:rPr>
            </w:pPr>
            <w:r w:rsidRPr="00B108FF">
              <w:rPr>
                <w:rFonts w:ascii="Arial" w:hAnsi="Arial"/>
                <w:color w:val="202428"/>
                <w:sz w:val="16"/>
              </w:rPr>
              <w:t>User has no Admin permissions</w:t>
            </w:r>
          </w:p>
        </w:tc>
        <w:tc>
          <w:tcPr>
            <w:tcW w:w="4320" w:type="dxa"/>
            <w:tcMar>
              <w:top w:w="90" w:type="dxa"/>
              <w:left w:w="90" w:type="dxa"/>
              <w:bottom w:w="90" w:type="dxa"/>
              <w:right w:w="90" w:type="dxa"/>
            </w:tcMar>
            <w:vAlign w:val="center"/>
          </w:tcPr>
          <w:p w14:paraId="611A27EE" w14:textId="77777777" w:rsidR="0063408E" w:rsidRPr="00B108FF" w:rsidRDefault="00000000">
            <w:pPr>
              <w:spacing w:after="0" w:line="240" w:lineRule="auto"/>
              <w:rPr>
                <w:rFonts w:ascii="Arial" w:hAnsi="Arial"/>
              </w:rPr>
            </w:pPr>
            <w:r w:rsidRPr="00B108FF">
              <w:rPr>
                <w:rFonts w:ascii="Arial" w:hAnsi="Arial"/>
                <w:color w:val="202428"/>
                <w:sz w:val="16"/>
              </w:rPr>
              <w:t>Hide the entrance and refuse direct access.</w:t>
            </w:r>
          </w:p>
        </w:tc>
        <w:tc>
          <w:tcPr>
            <w:tcW w:w="1224" w:type="dxa"/>
            <w:tcMar>
              <w:top w:w="90" w:type="dxa"/>
              <w:left w:w="90" w:type="dxa"/>
              <w:bottom w:w="90" w:type="dxa"/>
              <w:right w:w="90" w:type="dxa"/>
            </w:tcMar>
            <w:vAlign w:val="center"/>
          </w:tcPr>
          <w:p w14:paraId="437AAE67" w14:textId="77777777" w:rsidR="0063408E" w:rsidRPr="00B108FF" w:rsidRDefault="00000000">
            <w:pPr>
              <w:spacing w:after="0" w:line="240" w:lineRule="auto"/>
              <w:rPr>
                <w:rFonts w:ascii="Arial" w:hAnsi="Arial"/>
              </w:rPr>
            </w:pPr>
            <w:r w:rsidRPr="00B108FF">
              <w:rPr>
                <w:rFonts w:ascii="Arial" w:hAnsi="Arial"/>
                <w:color w:val="202428"/>
                <w:sz w:val="16"/>
              </w:rPr>
              <w:t>Access Control</w:t>
            </w:r>
          </w:p>
        </w:tc>
      </w:tr>
      <w:tr w:rsidR="0063408E" w:rsidRPr="00B108FF" w14:paraId="1B4794C9" w14:textId="77777777">
        <w:trPr>
          <w:cantSplit/>
          <w:jc w:val="center"/>
        </w:trPr>
        <w:tc>
          <w:tcPr>
            <w:tcW w:w="1152" w:type="dxa"/>
            <w:tcMar>
              <w:top w:w="90" w:type="dxa"/>
              <w:left w:w="90" w:type="dxa"/>
              <w:bottom w:w="90" w:type="dxa"/>
              <w:right w:w="90" w:type="dxa"/>
            </w:tcMar>
            <w:vAlign w:val="center"/>
          </w:tcPr>
          <w:p w14:paraId="04BA12A6" w14:textId="77777777" w:rsidR="0063408E" w:rsidRPr="00B108FF" w:rsidRDefault="00000000">
            <w:pPr>
              <w:spacing w:after="0" w:line="240" w:lineRule="auto"/>
              <w:rPr>
                <w:rFonts w:ascii="Arial" w:hAnsi="Arial"/>
              </w:rPr>
            </w:pPr>
            <w:r w:rsidRPr="00B108FF">
              <w:rPr>
                <w:rFonts w:ascii="Arial" w:hAnsi="Arial"/>
                <w:color w:val="202428"/>
                <w:sz w:val="16"/>
              </w:rPr>
              <w:t>EX-PAY-002</w:t>
            </w:r>
          </w:p>
        </w:tc>
        <w:tc>
          <w:tcPr>
            <w:tcW w:w="2376" w:type="dxa"/>
            <w:tcMar>
              <w:top w:w="90" w:type="dxa"/>
              <w:left w:w="90" w:type="dxa"/>
              <w:bottom w:w="90" w:type="dxa"/>
              <w:right w:w="90" w:type="dxa"/>
            </w:tcMar>
            <w:vAlign w:val="center"/>
          </w:tcPr>
          <w:p w14:paraId="716A0DAB" w14:textId="77777777" w:rsidR="0063408E" w:rsidRPr="00B108FF" w:rsidRDefault="00000000">
            <w:pPr>
              <w:spacing w:after="0" w:line="240" w:lineRule="auto"/>
              <w:rPr>
                <w:rFonts w:ascii="Arial" w:hAnsi="Arial"/>
              </w:rPr>
            </w:pPr>
            <w:r w:rsidRPr="00B108FF">
              <w:rPr>
                <w:rFonts w:ascii="Arial" w:hAnsi="Arial"/>
                <w:color w:val="202428"/>
                <w:sz w:val="16"/>
              </w:rPr>
              <w:t>Stripe certificate invalid</w:t>
            </w:r>
          </w:p>
        </w:tc>
        <w:tc>
          <w:tcPr>
            <w:tcW w:w="4320" w:type="dxa"/>
            <w:tcMar>
              <w:top w:w="90" w:type="dxa"/>
              <w:left w:w="90" w:type="dxa"/>
              <w:bottom w:w="90" w:type="dxa"/>
              <w:right w:w="90" w:type="dxa"/>
            </w:tcMar>
            <w:vAlign w:val="center"/>
          </w:tcPr>
          <w:p w14:paraId="0C9B4F23" w14:textId="77777777" w:rsidR="0063408E" w:rsidRPr="00B108FF" w:rsidRDefault="00000000">
            <w:pPr>
              <w:spacing w:after="0" w:line="240" w:lineRule="auto"/>
              <w:rPr>
                <w:rFonts w:ascii="Arial" w:hAnsi="Arial"/>
              </w:rPr>
            </w:pPr>
            <w:r w:rsidRPr="00B108FF">
              <w:rPr>
                <w:rFonts w:ascii="Arial" w:hAnsi="Arial"/>
                <w:color w:val="202428"/>
                <w:sz w:val="16"/>
              </w:rPr>
              <w:t>Do not enable Gateway; displays a secure verification error.</w:t>
            </w:r>
          </w:p>
        </w:tc>
        <w:tc>
          <w:tcPr>
            <w:tcW w:w="1224" w:type="dxa"/>
            <w:tcMar>
              <w:top w:w="90" w:type="dxa"/>
              <w:left w:w="90" w:type="dxa"/>
              <w:bottom w:w="90" w:type="dxa"/>
              <w:right w:w="90" w:type="dxa"/>
            </w:tcMar>
            <w:vAlign w:val="center"/>
          </w:tcPr>
          <w:p w14:paraId="3D37A87D" w14:textId="77777777" w:rsidR="0063408E" w:rsidRPr="00B108FF" w:rsidRDefault="00000000">
            <w:pPr>
              <w:spacing w:after="0" w:line="240" w:lineRule="auto"/>
              <w:rPr>
                <w:rFonts w:ascii="Arial" w:hAnsi="Arial"/>
              </w:rPr>
            </w:pPr>
            <w:r w:rsidRPr="00B108FF">
              <w:rPr>
                <w:rFonts w:ascii="Arial" w:hAnsi="Arial"/>
                <w:color w:val="202428"/>
                <w:sz w:val="16"/>
              </w:rPr>
              <w:t>Payment</w:t>
            </w:r>
          </w:p>
        </w:tc>
      </w:tr>
      <w:tr w:rsidR="0063408E" w:rsidRPr="00B108FF" w14:paraId="628000D3" w14:textId="77777777">
        <w:trPr>
          <w:cantSplit/>
          <w:jc w:val="center"/>
        </w:trPr>
        <w:tc>
          <w:tcPr>
            <w:tcW w:w="1152" w:type="dxa"/>
            <w:tcMar>
              <w:top w:w="90" w:type="dxa"/>
              <w:left w:w="90" w:type="dxa"/>
              <w:bottom w:w="90" w:type="dxa"/>
              <w:right w:w="90" w:type="dxa"/>
            </w:tcMar>
            <w:vAlign w:val="center"/>
          </w:tcPr>
          <w:p w14:paraId="2423A08A" w14:textId="77777777" w:rsidR="0063408E" w:rsidRPr="00B108FF" w:rsidRDefault="00000000">
            <w:pPr>
              <w:spacing w:after="0" w:line="240" w:lineRule="auto"/>
              <w:rPr>
                <w:rFonts w:ascii="Arial" w:hAnsi="Arial"/>
              </w:rPr>
            </w:pPr>
            <w:r w:rsidRPr="00B108FF">
              <w:rPr>
                <w:rFonts w:ascii="Arial" w:hAnsi="Arial"/>
                <w:color w:val="202428"/>
                <w:sz w:val="16"/>
              </w:rPr>
              <w:t>EX-PAY-003</w:t>
            </w:r>
          </w:p>
        </w:tc>
        <w:tc>
          <w:tcPr>
            <w:tcW w:w="2376" w:type="dxa"/>
            <w:tcMar>
              <w:top w:w="90" w:type="dxa"/>
              <w:left w:w="90" w:type="dxa"/>
              <w:bottom w:w="90" w:type="dxa"/>
              <w:right w:w="90" w:type="dxa"/>
            </w:tcMar>
            <w:vAlign w:val="center"/>
          </w:tcPr>
          <w:p w14:paraId="05D2867C" w14:textId="77777777" w:rsidR="0063408E" w:rsidRPr="00B108FF" w:rsidRDefault="00000000">
            <w:pPr>
              <w:spacing w:after="0" w:line="240" w:lineRule="auto"/>
              <w:rPr>
                <w:rFonts w:ascii="Arial" w:hAnsi="Arial"/>
              </w:rPr>
            </w:pPr>
            <w:r w:rsidRPr="00B108FF">
              <w:rPr>
                <w:rFonts w:ascii="Arial" w:hAnsi="Arial"/>
                <w:color w:val="202428"/>
                <w:sz w:val="16"/>
              </w:rPr>
              <w:t>Repeat Click Pay</w:t>
            </w:r>
          </w:p>
        </w:tc>
        <w:tc>
          <w:tcPr>
            <w:tcW w:w="4320" w:type="dxa"/>
            <w:tcMar>
              <w:top w:w="90" w:type="dxa"/>
              <w:left w:w="90" w:type="dxa"/>
              <w:bottom w:w="90" w:type="dxa"/>
              <w:right w:w="90" w:type="dxa"/>
            </w:tcMar>
            <w:vAlign w:val="center"/>
          </w:tcPr>
          <w:p w14:paraId="787DE6EF" w14:textId="77777777" w:rsidR="0063408E" w:rsidRPr="00B108FF" w:rsidRDefault="00000000">
            <w:pPr>
              <w:spacing w:after="0" w:line="240" w:lineRule="auto"/>
              <w:rPr>
                <w:rFonts w:ascii="Arial" w:hAnsi="Arial"/>
              </w:rPr>
            </w:pPr>
            <w:r w:rsidRPr="00B108FF">
              <w:rPr>
                <w:rFonts w:ascii="Arial" w:hAnsi="Arial"/>
                <w:color w:val="202428"/>
                <w:sz w:val="16"/>
              </w:rPr>
              <w:t>Disable button and prevent the creation of a duplicate session.</w:t>
            </w:r>
          </w:p>
        </w:tc>
        <w:tc>
          <w:tcPr>
            <w:tcW w:w="1224" w:type="dxa"/>
            <w:tcMar>
              <w:top w:w="90" w:type="dxa"/>
              <w:left w:w="90" w:type="dxa"/>
              <w:bottom w:w="90" w:type="dxa"/>
              <w:right w:w="90" w:type="dxa"/>
            </w:tcMar>
            <w:vAlign w:val="center"/>
          </w:tcPr>
          <w:p w14:paraId="11115F41" w14:textId="77777777" w:rsidR="0063408E" w:rsidRPr="00B108FF" w:rsidRDefault="00000000">
            <w:pPr>
              <w:spacing w:after="0" w:line="240" w:lineRule="auto"/>
              <w:rPr>
                <w:rFonts w:ascii="Arial" w:hAnsi="Arial"/>
              </w:rPr>
            </w:pPr>
            <w:r w:rsidRPr="00B108FF">
              <w:rPr>
                <w:rFonts w:ascii="Arial" w:hAnsi="Arial"/>
                <w:color w:val="202428"/>
                <w:sz w:val="16"/>
              </w:rPr>
              <w:t>Order / Payment</w:t>
            </w:r>
          </w:p>
        </w:tc>
      </w:tr>
      <w:tr w:rsidR="0063408E" w:rsidRPr="00B108FF" w14:paraId="579C4064" w14:textId="77777777">
        <w:trPr>
          <w:cantSplit/>
          <w:jc w:val="center"/>
        </w:trPr>
        <w:tc>
          <w:tcPr>
            <w:tcW w:w="1152" w:type="dxa"/>
            <w:tcMar>
              <w:top w:w="90" w:type="dxa"/>
              <w:left w:w="90" w:type="dxa"/>
              <w:bottom w:w="90" w:type="dxa"/>
              <w:right w:w="90" w:type="dxa"/>
            </w:tcMar>
            <w:vAlign w:val="center"/>
          </w:tcPr>
          <w:p w14:paraId="63AC920A" w14:textId="77777777" w:rsidR="0063408E" w:rsidRPr="00B108FF" w:rsidRDefault="00000000">
            <w:pPr>
              <w:spacing w:after="0" w:line="240" w:lineRule="auto"/>
              <w:rPr>
                <w:rFonts w:ascii="Arial" w:hAnsi="Arial"/>
              </w:rPr>
            </w:pPr>
            <w:r w:rsidRPr="00B108FF">
              <w:rPr>
                <w:rFonts w:ascii="Arial" w:hAnsi="Arial"/>
                <w:color w:val="202428"/>
                <w:sz w:val="16"/>
              </w:rPr>
              <w:t>EX-PAY-004</w:t>
            </w:r>
          </w:p>
        </w:tc>
        <w:tc>
          <w:tcPr>
            <w:tcW w:w="2376" w:type="dxa"/>
            <w:tcMar>
              <w:top w:w="90" w:type="dxa"/>
              <w:left w:w="90" w:type="dxa"/>
              <w:bottom w:w="90" w:type="dxa"/>
              <w:right w:w="90" w:type="dxa"/>
            </w:tcMar>
            <w:vAlign w:val="center"/>
          </w:tcPr>
          <w:p w14:paraId="6E6B7F58" w14:textId="77777777" w:rsidR="0063408E" w:rsidRPr="00B108FF" w:rsidRDefault="00000000">
            <w:pPr>
              <w:spacing w:after="0" w:line="240" w:lineRule="auto"/>
              <w:rPr>
                <w:rFonts w:ascii="Arial" w:hAnsi="Arial"/>
              </w:rPr>
            </w:pPr>
            <w:r w:rsidRPr="00B108FF">
              <w:rPr>
                <w:rFonts w:ascii="Arial" w:hAnsi="Arial"/>
                <w:color w:val="202428"/>
                <w:sz w:val="16"/>
              </w:rPr>
              <w:t>Skip Session Created</w:t>
            </w:r>
          </w:p>
        </w:tc>
        <w:tc>
          <w:tcPr>
            <w:tcW w:w="4320" w:type="dxa"/>
            <w:tcMar>
              <w:top w:w="90" w:type="dxa"/>
              <w:left w:w="90" w:type="dxa"/>
              <w:bottom w:w="90" w:type="dxa"/>
              <w:right w:w="90" w:type="dxa"/>
            </w:tcMar>
            <w:vAlign w:val="center"/>
          </w:tcPr>
          <w:p w14:paraId="2D013A85" w14:textId="77777777" w:rsidR="0063408E" w:rsidRPr="00B108FF" w:rsidRDefault="00000000">
            <w:pPr>
              <w:spacing w:after="0" w:line="240" w:lineRule="auto"/>
              <w:rPr>
                <w:rFonts w:ascii="Arial" w:hAnsi="Arial"/>
              </w:rPr>
            </w:pPr>
            <w:r w:rsidRPr="00B108FF">
              <w:rPr>
                <w:rFonts w:ascii="Arial" w:hAnsi="Arial"/>
                <w:color w:val="202428"/>
                <w:sz w:val="16"/>
              </w:rPr>
              <w:t>Orders remain unpaid; retryable error is shown and does not jump.</w:t>
            </w:r>
          </w:p>
        </w:tc>
        <w:tc>
          <w:tcPr>
            <w:tcW w:w="1224" w:type="dxa"/>
            <w:tcMar>
              <w:top w:w="90" w:type="dxa"/>
              <w:left w:w="90" w:type="dxa"/>
              <w:bottom w:w="90" w:type="dxa"/>
              <w:right w:w="90" w:type="dxa"/>
            </w:tcMar>
            <w:vAlign w:val="center"/>
          </w:tcPr>
          <w:p w14:paraId="232EDB35" w14:textId="77777777" w:rsidR="0063408E" w:rsidRPr="00B108FF" w:rsidRDefault="00000000">
            <w:pPr>
              <w:spacing w:after="0" w:line="240" w:lineRule="auto"/>
              <w:rPr>
                <w:rFonts w:ascii="Arial" w:hAnsi="Arial"/>
              </w:rPr>
            </w:pPr>
            <w:r w:rsidRPr="00B108FF">
              <w:rPr>
                <w:rFonts w:ascii="Arial" w:hAnsi="Arial"/>
                <w:color w:val="202428"/>
                <w:sz w:val="16"/>
              </w:rPr>
              <w:t>Payment</w:t>
            </w:r>
          </w:p>
        </w:tc>
      </w:tr>
      <w:tr w:rsidR="0063408E" w:rsidRPr="00B108FF" w14:paraId="1E943830" w14:textId="77777777">
        <w:trPr>
          <w:cantSplit/>
          <w:jc w:val="center"/>
        </w:trPr>
        <w:tc>
          <w:tcPr>
            <w:tcW w:w="1152" w:type="dxa"/>
            <w:tcMar>
              <w:top w:w="90" w:type="dxa"/>
              <w:left w:w="90" w:type="dxa"/>
              <w:bottom w:w="90" w:type="dxa"/>
              <w:right w:w="90" w:type="dxa"/>
            </w:tcMar>
            <w:vAlign w:val="center"/>
          </w:tcPr>
          <w:p w14:paraId="205F28C0" w14:textId="77777777" w:rsidR="0063408E" w:rsidRPr="00B108FF" w:rsidRDefault="00000000">
            <w:pPr>
              <w:spacing w:after="0" w:line="240" w:lineRule="auto"/>
              <w:rPr>
                <w:rFonts w:ascii="Arial" w:hAnsi="Arial"/>
              </w:rPr>
            </w:pPr>
            <w:r w:rsidRPr="00B108FF">
              <w:rPr>
                <w:rFonts w:ascii="Arial" w:hAnsi="Arial"/>
                <w:color w:val="202428"/>
                <w:sz w:val="16"/>
              </w:rPr>
              <w:t>EX-PAY-005</w:t>
            </w:r>
          </w:p>
        </w:tc>
        <w:tc>
          <w:tcPr>
            <w:tcW w:w="2376" w:type="dxa"/>
            <w:tcMar>
              <w:top w:w="90" w:type="dxa"/>
              <w:left w:w="90" w:type="dxa"/>
              <w:bottom w:w="90" w:type="dxa"/>
              <w:right w:w="90" w:type="dxa"/>
            </w:tcMar>
            <w:vAlign w:val="center"/>
          </w:tcPr>
          <w:p w14:paraId="7DAB2137" w14:textId="77777777" w:rsidR="0063408E" w:rsidRPr="00B108FF" w:rsidRDefault="00000000">
            <w:pPr>
              <w:spacing w:after="0" w:line="240" w:lineRule="auto"/>
              <w:rPr>
                <w:rFonts w:ascii="Arial" w:hAnsi="Arial"/>
              </w:rPr>
            </w:pPr>
            <w:r w:rsidRPr="00B108FF">
              <w:rPr>
                <w:rFonts w:ascii="Arial" w:hAnsi="Arial"/>
                <w:color w:val="202428"/>
                <w:sz w:val="16"/>
              </w:rPr>
              <w:t>Students cancel</w:t>
            </w:r>
          </w:p>
        </w:tc>
        <w:tc>
          <w:tcPr>
            <w:tcW w:w="4320" w:type="dxa"/>
            <w:tcMar>
              <w:top w:w="90" w:type="dxa"/>
              <w:left w:w="90" w:type="dxa"/>
              <w:bottom w:w="90" w:type="dxa"/>
              <w:right w:w="90" w:type="dxa"/>
            </w:tcMar>
            <w:vAlign w:val="center"/>
          </w:tcPr>
          <w:p w14:paraId="29264886" w14:textId="77777777" w:rsidR="0063408E" w:rsidRPr="00B108FF" w:rsidRDefault="00000000">
            <w:pPr>
              <w:spacing w:after="0" w:line="240" w:lineRule="auto"/>
              <w:rPr>
                <w:rFonts w:ascii="Arial" w:hAnsi="Arial"/>
              </w:rPr>
            </w:pPr>
            <w:r w:rsidRPr="00B108FF">
              <w:rPr>
                <w:rFonts w:ascii="Arial" w:hAnsi="Arial"/>
                <w:color w:val="202428"/>
                <w:sz w:val="16"/>
              </w:rPr>
              <w:t>returns LG, does not produce successful payment; retry is allowed.</w:t>
            </w:r>
          </w:p>
        </w:tc>
        <w:tc>
          <w:tcPr>
            <w:tcW w:w="1224" w:type="dxa"/>
            <w:tcMar>
              <w:top w:w="90" w:type="dxa"/>
              <w:left w:w="90" w:type="dxa"/>
              <w:bottom w:w="90" w:type="dxa"/>
              <w:right w:w="90" w:type="dxa"/>
            </w:tcMar>
            <w:vAlign w:val="center"/>
          </w:tcPr>
          <w:p w14:paraId="3CB8F4CD" w14:textId="77777777" w:rsidR="0063408E" w:rsidRPr="00B108FF" w:rsidRDefault="00000000">
            <w:pPr>
              <w:spacing w:after="0" w:line="240" w:lineRule="auto"/>
              <w:rPr>
                <w:rFonts w:ascii="Arial" w:hAnsi="Arial"/>
              </w:rPr>
            </w:pPr>
            <w:r w:rsidRPr="00B108FF">
              <w:rPr>
                <w:rFonts w:ascii="Arial" w:hAnsi="Arial"/>
                <w:color w:val="202428"/>
                <w:sz w:val="16"/>
              </w:rPr>
              <w:t>Payment</w:t>
            </w:r>
          </w:p>
        </w:tc>
      </w:tr>
      <w:tr w:rsidR="0063408E" w:rsidRPr="00B108FF" w14:paraId="50D185BA" w14:textId="77777777">
        <w:trPr>
          <w:cantSplit/>
          <w:jc w:val="center"/>
        </w:trPr>
        <w:tc>
          <w:tcPr>
            <w:tcW w:w="1152" w:type="dxa"/>
            <w:tcMar>
              <w:top w:w="90" w:type="dxa"/>
              <w:left w:w="90" w:type="dxa"/>
              <w:bottom w:w="90" w:type="dxa"/>
              <w:right w:w="90" w:type="dxa"/>
            </w:tcMar>
            <w:vAlign w:val="center"/>
          </w:tcPr>
          <w:p w14:paraId="373C4981" w14:textId="77777777" w:rsidR="0063408E" w:rsidRPr="00B108FF" w:rsidRDefault="00000000">
            <w:pPr>
              <w:spacing w:after="0" w:line="240" w:lineRule="auto"/>
              <w:rPr>
                <w:rFonts w:ascii="Arial" w:hAnsi="Arial"/>
              </w:rPr>
            </w:pPr>
            <w:r w:rsidRPr="00B108FF">
              <w:rPr>
                <w:rFonts w:ascii="Arial" w:hAnsi="Arial"/>
                <w:color w:val="202428"/>
                <w:sz w:val="16"/>
              </w:rPr>
              <w:t>EX-PAY-006</w:t>
            </w:r>
          </w:p>
        </w:tc>
        <w:tc>
          <w:tcPr>
            <w:tcW w:w="2376" w:type="dxa"/>
            <w:tcMar>
              <w:top w:w="90" w:type="dxa"/>
              <w:left w:w="90" w:type="dxa"/>
              <w:bottom w:w="90" w:type="dxa"/>
              <w:right w:w="90" w:type="dxa"/>
            </w:tcMar>
            <w:vAlign w:val="center"/>
          </w:tcPr>
          <w:p w14:paraId="1EDC98F5" w14:textId="77777777" w:rsidR="0063408E" w:rsidRPr="00B108FF" w:rsidRDefault="00000000">
            <w:pPr>
              <w:spacing w:after="0" w:line="240" w:lineRule="auto"/>
              <w:rPr>
                <w:rFonts w:ascii="Arial" w:hAnsi="Arial"/>
              </w:rPr>
            </w:pPr>
            <w:r w:rsidRPr="00B108FF">
              <w:rPr>
                <w:rFonts w:ascii="Arial" w:hAnsi="Arial"/>
                <w:color w:val="202428"/>
                <w:sz w:val="16"/>
              </w:rPr>
              <w:t>Browser returns before Event</w:t>
            </w:r>
          </w:p>
        </w:tc>
        <w:tc>
          <w:tcPr>
            <w:tcW w:w="4320" w:type="dxa"/>
            <w:tcMar>
              <w:top w:w="90" w:type="dxa"/>
              <w:left w:w="90" w:type="dxa"/>
              <w:bottom w:w="90" w:type="dxa"/>
              <w:right w:w="90" w:type="dxa"/>
            </w:tcMar>
            <w:vAlign w:val="center"/>
          </w:tcPr>
          <w:p w14:paraId="0FE4A03C" w14:textId="77777777" w:rsidR="0063408E" w:rsidRPr="00B108FF" w:rsidRDefault="00000000">
            <w:pPr>
              <w:spacing w:after="0" w:line="240" w:lineRule="auto"/>
              <w:rPr>
                <w:rFonts w:ascii="Arial" w:hAnsi="Arial"/>
              </w:rPr>
            </w:pPr>
            <w:r w:rsidRPr="00B108FF">
              <w:rPr>
                <w:rFonts w:ascii="Arial" w:hAnsi="Arial"/>
                <w:color w:val="202428"/>
                <w:sz w:val="16"/>
              </w:rPr>
              <w:t>Displays the documenting, waiting for confirmation from the service.</w:t>
            </w:r>
          </w:p>
        </w:tc>
        <w:tc>
          <w:tcPr>
            <w:tcW w:w="1224" w:type="dxa"/>
            <w:tcMar>
              <w:top w:w="90" w:type="dxa"/>
              <w:left w:w="90" w:type="dxa"/>
              <w:bottom w:w="90" w:type="dxa"/>
              <w:right w:w="90" w:type="dxa"/>
            </w:tcMar>
            <w:vAlign w:val="center"/>
          </w:tcPr>
          <w:p w14:paraId="50E3DE3C" w14:textId="77777777" w:rsidR="0063408E" w:rsidRPr="00B108FF" w:rsidRDefault="00000000">
            <w:pPr>
              <w:spacing w:after="0" w:line="240" w:lineRule="auto"/>
              <w:rPr>
                <w:rFonts w:ascii="Arial" w:hAnsi="Arial"/>
              </w:rPr>
            </w:pPr>
            <w:r w:rsidRPr="00B108FF">
              <w:rPr>
                <w:rFonts w:ascii="Arial" w:hAnsi="Arial"/>
                <w:color w:val="202428"/>
                <w:sz w:val="16"/>
              </w:rPr>
              <w:t>Payment</w:t>
            </w:r>
          </w:p>
        </w:tc>
      </w:tr>
      <w:tr w:rsidR="0063408E" w:rsidRPr="00B108FF" w14:paraId="5A7F32CD" w14:textId="77777777">
        <w:trPr>
          <w:cantSplit/>
          <w:jc w:val="center"/>
        </w:trPr>
        <w:tc>
          <w:tcPr>
            <w:tcW w:w="1152" w:type="dxa"/>
            <w:tcMar>
              <w:top w:w="90" w:type="dxa"/>
              <w:left w:w="90" w:type="dxa"/>
              <w:bottom w:w="90" w:type="dxa"/>
              <w:right w:w="90" w:type="dxa"/>
            </w:tcMar>
            <w:vAlign w:val="center"/>
          </w:tcPr>
          <w:p w14:paraId="110419EC" w14:textId="77777777" w:rsidR="0063408E" w:rsidRPr="00B108FF" w:rsidRDefault="00000000">
            <w:pPr>
              <w:spacing w:after="0" w:line="240" w:lineRule="auto"/>
              <w:rPr>
                <w:rFonts w:ascii="Arial" w:hAnsi="Arial"/>
              </w:rPr>
            </w:pPr>
            <w:r w:rsidRPr="00B108FF">
              <w:rPr>
                <w:rFonts w:ascii="Arial" w:hAnsi="Arial"/>
                <w:color w:val="202428"/>
                <w:sz w:val="16"/>
              </w:rPr>
              <w:t>EX-PAY-007</w:t>
            </w:r>
          </w:p>
        </w:tc>
        <w:tc>
          <w:tcPr>
            <w:tcW w:w="2376" w:type="dxa"/>
            <w:tcMar>
              <w:top w:w="90" w:type="dxa"/>
              <w:left w:w="90" w:type="dxa"/>
              <w:bottom w:w="90" w:type="dxa"/>
              <w:right w:w="90" w:type="dxa"/>
            </w:tcMar>
            <w:vAlign w:val="center"/>
          </w:tcPr>
          <w:p w14:paraId="6563350B" w14:textId="77777777" w:rsidR="0063408E" w:rsidRPr="00B108FF" w:rsidRDefault="00000000">
            <w:pPr>
              <w:spacing w:after="0" w:line="240" w:lineRule="auto"/>
              <w:rPr>
                <w:rFonts w:ascii="Arial" w:hAnsi="Arial"/>
              </w:rPr>
            </w:pPr>
            <w:r w:rsidRPr="00B108FF">
              <w:rPr>
                <w:rFonts w:ascii="Arial" w:hAnsi="Arial"/>
                <w:color w:val="202428"/>
                <w:sz w:val="16"/>
              </w:rPr>
              <w:t>Repeat</w:t>
            </w:r>
          </w:p>
        </w:tc>
        <w:tc>
          <w:tcPr>
            <w:tcW w:w="4320" w:type="dxa"/>
            <w:tcMar>
              <w:top w:w="90" w:type="dxa"/>
              <w:left w:w="90" w:type="dxa"/>
              <w:bottom w:w="90" w:type="dxa"/>
              <w:right w:w="90" w:type="dxa"/>
            </w:tcMar>
            <w:vAlign w:val="center"/>
          </w:tcPr>
          <w:p w14:paraId="29F6DDAF" w14:textId="77777777" w:rsidR="0063408E" w:rsidRPr="00B108FF" w:rsidRDefault="00000000">
            <w:pPr>
              <w:spacing w:after="0" w:line="240" w:lineRule="auto"/>
              <w:rPr>
                <w:rFonts w:ascii="Arial" w:hAnsi="Arial"/>
              </w:rPr>
            </w:pPr>
            <w:r w:rsidRPr="00B108FF">
              <w:rPr>
                <w:rFonts w:ascii="Arial" w:hAnsi="Arial"/>
                <w:color w:val="202428"/>
                <w:sz w:val="16"/>
              </w:rPr>
              <w:t>Responds normally to Stripe, but business actions are not repeated.</w:t>
            </w:r>
          </w:p>
        </w:tc>
        <w:tc>
          <w:tcPr>
            <w:tcW w:w="1224" w:type="dxa"/>
            <w:tcMar>
              <w:top w:w="90" w:type="dxa"/>
              <w:left w:w="90" w:type="dxa"/>
              <w:bottom w:w="90" w:type="dxa"/>
              <w:right w:w="90" w:type="dxa"/>
            </w:tcMar>
            <w:vAlign w:val="center"/>
          </w:tcPr>
          <w:p w14:paraId="7EA3519F" w14:textId="77777777" w:rsidR="0063408E" w:rsidRPr="00B108FF" w:rsidRDefault="00000000">
            <w:pPr>
              <w:spacing w:after="0" w:line="240" w:lineRule="auto"/>
              <w:rPr>
                <w:rFonts w:ascii="Arial" w:hAnsi="Arial"/>
              </w:rPr>
            </w:pPr>
            <w:r w:rsidRPr="00B108FF">
              <w:rPr>
                <w:rFonts w:ascii="Arial" w:hAnsi="Arial"/>
                <w:color w:val="202428"/>
                <w:sz w:val="16"/>
              </w:rPr>
              <w:t>Payment</w:t>
            </w:r>
          </w:p>
        </w:tc>
      </w:tr>
      <w:tr w:rsidR="0063408E" w:rsidRPr="00B108FF" w14:paraId="0443185C" w14:textId="77777777">
        <w:trPr>
          <w:cantSplit/>
          <w:jc w:val="center"/>
        </w:trPr>
        <w:tc>
          <w:tcPr>
            <w:tcW w:w="1152" w:type="dxa"/>
            <w:tcMar>
              <w:top w:w="90" w:type="dxa"/>
              <w:left w:w="90" w:type="dxa"/>
              <w:bottom w:w="90" w:type="dxa"/>
              <w:right w:w="90" w:type="dxa"/>
            </w:tcMar>
            <w:vAlign w:val="center"/>
          </w:tcPr>
          <w:p w14:paraId="5CCCCDD8" w14:textId="77777777" w:rsidR="0063408E" w:rsidRPr="00B108FF" w:rsidRDefault="00000000">
            <w:pPr>
              <w:spacing w:after="0" w:line="240" w:lineRule="auto"/>
              <w:rPr>
                <w:rFonts w:ascii="Arial" w:hAnsi="Arial"/>
              </w:rPr>
            </w:pPr>
            <w:r w:rsidRPr="00B108FF">
              <w:rPr>
                <w:rFonts w:ascii="Arial" w:hAnsi="Arial"/>
                <w:color w:val="202428"/>
                <w:sz w:val="16"/>
              </w:rPr>
              <w:t>EX-PAY-008</w:t>
            </w:r>
          </w:p>
        </w:tc>
        <w:tc>
          <w:tcPr>
            <w:tcW w:w="2376" w:type="dxa"/>
            <w:tcMar>
              <w:top w:w="90" w:type="dxa"/>
              <w:left w:w="90" w:type="dxa"/>
              <w:bottom w:w="90" w:type="dxa"/>
              <w:right w:w="90" w:type="dxa"/>
            </w:tcMar>
            <w:vAlign w:val="center"/>
          </w:tcPr>
          <w:p w14:paraId="3801BC79" w14:textId="77777777" w:rsidR="0063408E" w:rsidRPr="00B108FF" w:rsidRDefault="00000000">
            <w:pPr>
              <w:spacing w:after="0" w:line="240" w:lineRule="auto"/>
              <w:rPr>
                <w:rFonts w:ascii="Arial" w:hAnsi="Arial"/>
              </w:rPr>
            </w:pPr>
            <w:r w:rsidRPr="00B108FF">
              <w:rPr>
                <w:rFonts w:ascii="Arial" w:hAnsi="Arial"/>
                <w:color w:val="202428"/>
                <w:sz w:val="16"/>
              </w:rPr>
              <w:t>Payment was successful but the course was not opened</w:t>
            </w:r>
          </w:p>
        </w:tc>
        <w:tc>
          <w:tcPr>
            <w:tcW w:w="4320" w:type="dxa"/>
            <w:tcMar>
              <w:top w:w="90" w:type="dxa"/>
              <w:left w:w="90" w:type="dxa"/>
              <w:bottom w:w="90" w:type="dxa"/>
              <w:right w:w="90" w:type="dxa"/>
            </w:tcMar>
            <w:vAlign w:val="center"/>
          </w:tcPr>
          <w:p w14:paraId="35A8421A" w14:textId="77777777" w:rsidR="0063408E" w:rsidRPr="00B108FF" w:rsidRDefault="00000000">
            <w:pPr>
              <w:spacing w:after="0" w:line="240" w:lineRule="auto"/>
              <w:rPr>
                <w:rFonts w:ascii="Arial" w:hAnsi="Arial"/>
              </w:rPr>
            </w:pPr>
            <w:r w:rsidRPr="00B108FF">
              <w:rPr>
                <w:rFonts w:ascii="Arial" w:hAnsi="Arial"/>
                <w:color w:val="202428"/>
                <w:sz w:val="16"/>
              </w:rPr>
              <w:t>Successful retention of payment; triggers re-testing or manual re-synchronization.</w:t>
            </w:r>
          </w:p>
        </w:tc>
        <w:tc>
          <w:tcPr>
            <w:tcW w:w="1224" w:type="dxa"/>
            <w:tcMar>
              <w:top w:w="90" w:type="dxa"/>
              <w:left w:w="90" w:type="dxa"/>
              <w:bottom w:w="90" w:type="dxa"/>
              <w:right w:w="90" w:type="dxa"/>
            </w:tcMar>
            <w:vAlign w:val="center"/>
          </w:tcPr>
          <w:p w14:paraId="12FCB89D" w14:textId="77777777" w:rsidR="0063408E" w:rsidRPr="00B108FF" w:rsidRDefault="00000000">
            <w:pPr>
              <w:spacing w:after="0" w:line="240" w:lineRule="auto"/>
              <w:rPr>
                <w:rFonts w:ascii="Arial" w:hAnsi="Arial"/>
              </w:rPr>
            </w:pPr>
            <w:r w:rsidRPr="00B108FF">
              <w:rPr>
                <w:rFonts w:ascii="Arial" w:hAnsi="Arial"/>
                <w:color w:val="202428"/>
                <w:sz w:val="16"/>
              </w:rPr>
              <w:t>Order / Entitlement</w:t>
            </w:r>
          </w:p>
        </w:tc>
      </w:tr>
      <w:tr w:rsidR="0063408E" w:rsidRPr="00B108FF" w14:paraId="783EAEFB" w14:textId="77777777">
        <w:trPr>
          <w:cantSplit/>
          <w:jc w:val="center"/>
        </w:trPr>
        <w:tc>
          <w:tcPr>
            <w:tcW w:w="1152" w:type="dxa"/>
            <w:tcMar>
              <w:top w:w="90" w:type="dxa"/>
              <w:left w:w="90" w:type="dxa"/>
              <w:bottom w:w="90" w:type="dxa"/>
              <w:right w:w="90" w:type="dxa"/>
            </w:tcMar>
            <w:vAlign w:val="center"/>
          </w:tcPr>
          <w:p w14:paraId="1D0A332D" w14:textId="77777777" w:rsidR="0063408E" w:rsidRPr="00B108FF" w:rsidRDefault="00000000">
            <w:pPr>
              <w:spacing w:after="0" w:line="240" w:lineRule="auto"/>
              <w:rPr>
                <w:rFonts w:ascii="Arial" w:hAnsi="Arial"/>
              </w:rPr>
            </w:pPr>
            <w:r w:rsidRPr="00B108FF">
              <w:rPr>
                <w:rFonts w:ascii="Arial" w:hAnsi="Arial"/>
                <w:color w:val="202428"/>
                <w:sz w:val="16"/>
              </w:rPr>
              <w:t>EX-PAY-009</w:t>
            </w:r>
          </w:p>
        </w:tc>
        <w:tc>
          <w:tcPr>
            <w:tcW w:w="2376" w:type="dxa"/>
            <w:tcMar>
              <w:top w:w="90" w:type="dxa"/>
              <w:left w:w="90" w:type="dxa"/>
              <w:bottom w:w="90" w:type="dxa"/>
              <w:right w:w="90" w:type="dxa"/>
            </w:tcMar>
            <w:vAlign w:val="center"/>
          </w:tcPr>
          <w:p w14:paraId="2B5A1034" w14:textId="77777777" w:rsidR="0063408E" w:rsidRPr="00B108FF" w:rsidRDefault="00000000">
            <w:pPr>
              <w:spacing w:after="0" w:line="240" w:lineRule="auto"/>
              <w:rPr>
                <w:rFonts w:ascii="Arial" w:hAnsi="Arial"/>
              </w:rPr>
            </w:pPr>
            <w:r w:rsidRPr="00B108FF">
              <w:rPr>
                <w:rFonts w:ascii="Arial" w:hAnsi="Arial"/>
                <w:color w:val="202428"/>
                <w:sz w:val="16"/>
              </w:rPr>
              <w:t>Current Gateway Not Available</w:t>
            </w:r>
          </w:p>
        </w:tc>
        <w:tc>
          <w:tcPr>
            <w:tcW w:w="4320" w:type="dxa"/>
            <w:tcMar>
              <w:top w:w="90" w:type="dxa"/>
              <w:left w:w="90" w:type="dxa"/>
              <w:bottom w:w="90" w:type="dxa"/>
              <w:right w:w="90" w:type="dxa"/>
            </w:tcMar>
            <w:vAlign w:val="center"/>
          </w:tcPr>
          <w:p w14:paraId="392C5FFA" w14:textId="77777777" w:rsidR="0063408E" w:rsidRPr="00B108FF" w:rsidRDefault="00000000">
            <w:pPr>
              <w:spacing w:after="0" w:line="240" w:lineRule="auto"/>
              <w:rPr>
                <w:rFonts w:ascii="Arial" w:hAnsi="Arial"/>
              </w:rPr>
            </w:pPr>
            <w:r w:rsidRPr="00B108FF">
              <w:rPr>
                <w:rFonts w:ascii="Arial" w:hAnsi="Arial"/>
                <w:color w:val="202428"/>
                <w:sz w:val="16"/>
              </w:rPr>
              <w:t>Stop creating new checkout and alert the administrator.</w:t>
            </w:r>
          </w:p>
        </w:tc>
        <w:tc>
          <w:tcPr>
            <w:tcW w:w="1224" w:type="dxa"/>
            <w:tcMar>
              <w:top w:w="90" w:type="dxa"/>
              <w:left w:w="90" w:type="dxa"/>
              <w:bottom w:w="90" w:type="dxa"/>
              <w:right w:w="90" w:type="dxa"/>
            </w:tcMar>
            <w:vAlign w:val="center"/>
          </w:tcPr>
          <w:p w14:paraId="766ABF6D" w14:textId="77777777" w:rsidR="0063408E" w:rsidRPr="00B108FF" w:rsidRDefault="00000000">
            <w:pPr>
              <w:spacing w:after="0" w:line="240" w:lineRule="auto"/>
              <w:rPr>
                <w:rFonts w:ascii="Arial" w:hAnsi="Arial"/>
              </w:rPr>
            </w:pPr>
            <w:r w:rsidRPr="00B108FF">
              <w:rPr>
                <w:rFonts w:ascii="Arial" w:hAnsi="Arial"/>
                <w:color w:val="202428"/>
                <w:sz w:val="16"/>
              </w:rPr>
              <w:t>Payment</w:t>
            </w:r>
          </w:p>
        </w:tc>
      </w:tr>
    </w:tbl>
    <w:p w14:paraId="17CBD317" w14:textId="05BF20AE" w:rsidR="0063408E" w:rsidRPr="00B108FF" w:rsidRDefault="00B108FF" w:rsidP="00AC2749">
      <w:pPr>
        <w:pStyle w:val="1"/>
        <w:rPr>
          <w:rFonts w:ascii="Arial" w:hAnsi="Arial" w:cs="Arial"/>
        </w:rPr>
      </w:pPr>
      <w:bookmarkStart w:id="34" w:name="_Toc237654504"/>
      <w:r w:rsidRPr="00B108FF">
        <w:rPr>
          <w:rFonts w:ascii="Arial" w:eastAsia="Arial Unicode MS" w:hAnsi="Arial" w:cs="Arial"/>
        </w:rPr>
        <w:t xml:space="preserve">11. </w:t>
      </w:r>
      <w:r w:rsidR="00000000" w:rsidRPr="00B108FF">
        <w:rPr>
          <w:rFonts w:ascii="Arial" w:eastAsia="Arial Unicode MS" w:hAnsi="Arial" w:cs="Arial"/>
        </w:rPr>
        <w:t>Sites, indicators and statements</w:t>
      </w:r>
      <w:bookmarkEnd w:id="34"/>
    </w:p>
    <w:tbl>
      <w:tblPr>
        <w:tblStyle w:val="aff1"/>
        <w:tblW w:w="0" w:type="auto"/>
        <w:jc w:val="center"/>
        <w:tblLayout w:type="fixed"/>
        <w:tblLook w:val="04A0" w:firstRow="1" w:lastRow="0" w:firstColumn="1" w:lastColumn="0" w:noHBand="0" w:noVBand="1"/>
      </w:tblPr>
      <w:tblGrid>
        <w:gridCol w:w="3024"/>
        <w:gridCol w:w="6048"/>
      </w:tblGrid>
      <w:tr w:rsidR="0063408E" w:rsidRPr="00B108FF" w14:paraId="49FBDD9D" w14:textId="77777777">
        <w:trPr>
          <w:cantSplit/>
          <w:tblHeader/>
          <w:jc w:val="center"/>
        </w:trPr>
        <w:tc>
          <w:tcPr>
            <w:tcW w:w="3024" w:type="dxa"/>
            <w:shd w:val="clear" w:color="auto" w:fill="DDEBF7"/>
            <w:tcMar>
              <w:top w:w="90" w:type="dxa"/>
              <w:left w:w="90" w:type="dxa"/>
              <w:bottom w:w="90" w:type="dxa"/>
              <w:right w:w="90" w:type="dxa"/>
            </w:tcMar>
          </w:tcPr>
          <w:p w14:paraId="016DCF3C" w14:textId="77777777" w:rsidR="0063408E" w:rsidRPr="00B108FF" w:rsidRDefault="00000000">
            <w:pPr>
              <w:spacing w:after="0" w:line="240" w:lineRule="auto"/>
              <w:jc w:val="center"/>
              <w:rPr>
                <w:rFonts w:ascii="Arial" w:hAnsi="Arial"/>
              </w:rPr>
            </w:pPr>
            <w:r w:rsidRPr="00B108FF">
              <w:rPr>
                <w:rFonts w:ascii="Arial" w:hAnsi="Arial"/>
                <w:b/>
                <w:sz w:val="17"/>
              </w:rPr>
              <w:t>Indicators</w:t>
            </w:r>
          </w:p>
        </w:tc>
        <w:tc>
          <w:tcPr>
            <w:tcW w:w="6048" w:type="dxa"/>
            <w:shd w:val="clear" w:color="auto" w:fill="DDEBF7"/>
            <w:tcMar>
              <w:top w:w="90" w:type="dxa"/>
              <w:left w:w="90" w:type="dxa"/>
              <w:bottom w:w="90" w:type="dxa"/>
              <w:right w:w="90" w:type="dxa"/>
            </w:tcMar>
          </w:tcPr>
          <w:p w14:paraId="6CB3D4E9" w14:textId="77777777" w:rsidR="0063408E" w:rsidRPr="00B108FF" w:rsidRDefault="00000000">
            <w:pPr>
              <w:spacing w:after="0" w:line="240" w:lineRule="auto"/>
              <w:jc w:val="center"/>
              <w:rPr>
                <w:rFonts w:ascii="Arial" w:hAnsi="Arial"/>
              </w:rPr>
            </w:pPr>
            <w:r w:rsidRPr="00B108FF">
              <w:rPr>
                <w:rFonts w:ascii="Arial" w:hAnsi="Arial"/>
                <w:b/>
                <w:sz w:val="17"/>
              </w:rPr>
              <w:t>Definition</w:t>
            </w:r>
          </w:p>
        </w:tc>
      </w:tr>
      <w:tr w:rsidR="0063408E" w:rsidRPr="00B108FF" w14:paraId="1512A87A" w14:textId="77777777">
        <w:trPr>
          <w:cantSplit/>
          <w:jc w:val="center"/>
        </w:trPr>
        <w:tc>
          <w:tcPr>
            <w:tcW w:w="3024" w:type="dxa"/>
            <w:tcMar>
              <w:top w:w="90" w:type="dxa"/>
              <w:left w:w="90" w:type="dxa"/>
              <w:bottom w:w="90" w:type="dxa"/>
              <w:right w:w="90" w:type="dxa"/>
            </w:tcMar>
            <w:vAlign w:val="center"/>
          </w:tcPr>
          <w:p w14:paraId="5E71B5B6" w14:textId="77777777" w:rsidR="0063408E" w:rsidRPr="00B108FF" w:rsidRDefault="00000000">
            <w:pPr>
              <w:spacing w:after="0" w:line="240" w:lineRule="auto"/>
              <w:rPr>
                <w:rFonts w:ascii="Arial" w:hAnsi="Arial"/>
              </w:rPr>
            </w:pPr>
            <w:r w:rsidRPr="00B108FF">
              <w:rPr>
                <w:rFonts w:ascii="Arial" w:hAnsi="Arial"/>
                <w:color w:val="202428"/>
                <w:sz w:val="17"/>
              </w:rPr>
              <w:t>Checkout Session Create Success</w:t>
            </w:r>
          </w:p>
        </w:tc>
        <w:tc>
          <w:tcPr>
            <w:tcW w:w="6048" w:type="dxa"/>
            <w:tcMar>
              <w:top w:w="90" w:type="dxa"/>
              <w:left w:w="90" w:type="dxa"/>
              <w:bottom w:w="90" w:type="dxa"/>
              <w:right w:w="90" w:type="dxa"/>
            </w:tcMar>
            <w:vAlign w:val="center"/>
          </w:tcPr>
          <w:p w14:paraId="4B54F39D" w14:textId="77777777" w:rsidR="0063408E" w:rsidRPr="00B108FF" w:rsidRDefault="00000000">
            <w:pPr>
              <w:spacing w:after="0" w:line="240" w:lineRule="auto"/>
              <w:rPr>
                <w:rFonts w:ascii="Arial" w:hAnsi="Arial"/>
              </w:rPr>
            </w:pPr>
            <w:r w:rsidRPr="00B108FF">
              <w:rPr>
                <w:rFonts w:ascii="Arial" w:hAnsi="Arial"/>
                <w:color w:val="202428"/>
                <w:sz w:val="17"/>
              </w:rPr>
              <w:t>The number of requests/ the number of requests for which a session was successfully created.</w:t>
            </w:r>
          </w:p>
        </w:tc>
      </w:tr>
      <w:tr w:rsidR="0063408E" w:rsidRPr="00B108FF" w14:paraId="4AB40499" w14:textId="77777777">
        <w:trPr>
          <w:cantSplit/>
          <w:jc w:val="center"/>
        </w:trPr>
        <w:tc>
          <w:tcPr>
            <w:tcW w:w="3024" w:type="dxa"/>
            <w:tcMar>
              <w:top w:w="90" w:type="dxa"/>
              <w:left w:w="90" w:type="dxa"/>
              <w:bottom w:w="90" w:type="dxa"/>
              <w:right w:w="90" w:type="dxa"/>
            </w:tcMar>
            <w:vAlign w:val="center"/>
          </w:tcPr>
          <w:p w14:paraId="07D60D04" w14:textId="77777777" w:rsidR="0063408E" w:rsidRPr="00B108FF" w:rsidRDefault="00000000">
            <w:pPr>
              <w:spacing w:after="0" w:line="240" w:lineRule="auto"/>
              <w:rPr>
                <w:rFonts w:ascii="Arial" w:hAnsi="Arial"/>
              </w:rPr>
            </w:pPr>
            <w:r w:rsidRPr="00B108FF">
              <w:rPr>
                <w:rFonts w:ascii="Arial" w:hAnsi="Arial"/>
                <w:color w:val="202428"/>
                <w:sz w:val="17"/>
              </w:rPr>
              <w:t>Checkout Completion Rate</w:t>
            </w:r>
          </w:p>
        </w:tc>
        <w:tc>
          <w:tcPr>
            <w:tcW w:w="6048" w:type="dxa"/>
            <w:tcMar>
              <w:top w:w="90" w:type="dxa"/>
              <w:left w:w="90" w:type="dxa"/>
              <w:bottom w:w="90" w:type="dxa"/>
              <w:right w:w="90" w:type="dxa"/>
            </w:tcMar>
            <w:vAlign w:val="center"/>
          </w:tcPr>
          <w:p w14:paraId="39BE0AE0" w14:textId="77777777" w:rsidR="0063408E" w:rsidRPr="00B108FF" w:rsidRDefault="00000000">
            <w:pPr>
              <w:spacing w:after="0" w:line="240" w:lineRule="auto"/>
              <w:rPr>
                <w:rFonts w:ascii="Arial" w:hAnsi="Arial"/>
              </w:rPr>
            </w:pPr>
            <w:r w:rsidRPr="00B108FF">
              <w:rPr>
                <w:rFonts w:ascii="Arial" w:hAnsi="Arial"/>
                <w:color w:val="202428"/>
                <w:sz w:val="17"/>
              </w:rPr>
              <w:t>Pay success / Checkout Session number opened.</w:t>
            </w:r>
          </w:p>
        </w:tc>
      </w:tr>
      <w:tr w:rsidR="0063408E" w:rsidRPr="00B108FF" w14:paraId="73116E5A" w14:textId="77777777">
        <w:trPr>
          <w:cantSplit/>
          <w:jc w:val="center"/>
        </w:trPr>
        <w:tc>
          <w:tcPr>
            <w:tcW w:w="3024" w:type="dxa"/>
            <w:tcMar>
              <w:top w:w="90" w:type="dxa"/>
              <w:left w:w="90" w:type="dxa"/>
              <w:bottom w:w="90" w:type="dxa"/>
              <w:right w:w="90" w:type="dxa"/>
            </w:tcMar>
            <w:vAlign w:val="center"/>
          </w:tcPr>
          <w:p w14:paraId="77213786" w14:textId="77777777" w:rsidR="0063408E" w:rsidRPr="00B108FF" w:rsidRDefault="00000000">
            <w:pPr>
              <w:spacing w:after="0" w:line="240" w:lineRule="auto"/>
              <w:rPr>
                <w:rFonts w:ascii="Arial" w:hAnsi="Arial"/>
              </w:rPr>
            </w:pPr>
            <w:r w:rsidRPr="00B108FF">
              <w:rPr>
                <w:rFonts w:ascii="Arial" w:hAnsi="Arial"/>
                <w:color w:val="202428"/>
                <w:sz w:val="17"/>
              </w:rPr>
              <w:t>Duration of payment confirmation</w:t>
            </w:r>
          </w:p>
        </w:tc>
        <w:tc>
          <w:tcPr>
            <w:tcW w:w="6048" w:type="dxa"/>
            <w:tcMar>
              <w:top w:w="90" w:type="dxa"/>
              <w:left w:w="90" w:type="dxa"/>
              <w:bottom w:w="90" w:type="dxa"/>
              <w:right w:w="90" w:type="dxa"/>
            </w:tcMar>
            <w:vAlign w:val="center"/>
          </w:tcPr>
          <w:p w14:paraId="505BF6A1" w14:textId="77777777" w:rsidR="0063408E" w:rsidRPr="00B108FF" w:rsidRDefault="00000000">
            <w:pPr>
              <w:spacing w:after="0" w:line="240" w:lineRule="auto"/>
              <w:rPr>
                <w:rFonts w:ascii="Arial" w:hAnsi="Arial"/>
              </w:rPr>
            </w:pPr>
            <w:r w:rsidRPr="00B108FF">
              <w:rPr>
                <w:rFonts w:ascii="Arial" w:hAnsi="Arial"/>
                <w:color w:val="202428"/>
                <w:sz w:val="17"/>
              </w:rPr>
              <w:t>The session creation or payment starts with the final sync result.</w:t>
            </w:r>
          </w:p>
        </w:tc>
      </w:tr>
      <w:tr w:rsidR="0063408E" w:rsidRPr="00B108FF" w14:paraId="2965B0EE" w14:textId="77777777">
        <w:trPr>
          <w:cantSplit/>
          <w:jc w:val="center"/>
        </w:trPr>
        <w:tc>
          <w:tcPr>
            <w:tcW w:w="3024" w:type="dxa"/>
            <w:tcMar>
              <w:top w:w="90" w:type="dxa"/>
              <w:left w:w="90" w:type="dxa"/>
              <w:bottom w:w="90" w:type="dxa"/>
              <w:right w:w="90" w:type="dxa"/>
            </w:tcMar>
            <w:vAlign w:val="center"/>
          </w:tcPr>
          <w:p w14:paraId="7EC37A2A" w14:textId="77777777" w:rsidR="0063408E" w:rsidRPr="00B108FF" w:rsidRDefault="00000000">
            <w:pPr>
              <w:spacing w:after="0" w:line="240" w:lineRule="auto"/>
              <w:rPr>
                <w:rFonts w:ascii="Arial" w:hAnsi="Arial"/>
              </w:rPr>
            </w:pPr>
            <w:r w:rsidRPr="00B108FF">
              <w:rPr>
                <w:rFonts w:ascii="Arial" w:hAnsi="Arial"/>
                <w:color w:val="202428"/>
                <w:sz w:val="17"/>
              </w:rPr>
              <w:t>Repeat Event Scale</w:t>
            </w:r>
          </w:p>
        </w:tc>
        <w:tc>
          <w:tcPr>
            <w:tcW w:w="6048" w:type="dxa"/>
            <w:tcMar>
              <w:top w:w="90" w:type="dxa"/>
              <w:left w:w="90" w:type="dxa"/>
              <w:bottom w:w="90" w:type="dxa"/>
              <w:right w:w="90" w:type="dxa"/>
            </w:tcMar>
            <w:vAlign w:val="center"/>
          </w:tcPr>
          <w:p w14:paraId="2C3286AF" w14:textId="77777777" w:rsidR="0063408E" w:rsidRPr="00B108FF" w:rsidRDefault="00000000">
            <w:pPr>
              <w:spacing w:after="0" w:line="240" w:lineRule="auto"/>
              <w:rPr>
                <w:rFonts w:ascii="Arial" w:hAnsi="Arial"/>
              </w:rPr>
            </w:pPr>
            <w:r w:rsidRPr="00B108FF">
              <w:rPr>
                <w:rFonts w:ascii="Arial" w:hAnsi="Arial"/>
                <w:color w:val="202428"/>
                <w:sz w:val="17"/>
              </w:rPr>
              <w:t>Repeats the number of Stripe Event/ the total number of Event received.</w:t>
            </w:r>
          </w:p>
        </w:tc>
      </w:tr>
      <w:tr w:rsidR="0063408E" w:rsidRPr="00B108FF" w14:paraId="310DE610" w14:textId="77777777">
        <w:trPr>
          <w:cantSplit/>
          <w:jc w:val="center"/>
        </w:trPr>
        <w:tc>
          <w:tcPr>
            <w:tcW w:w="3024" w:type="dxa"/>
            <w:tcMar>
              <w:top w:w="90" w:type="dxa"/>
              <w:left w:w="90" w:type="dxa"/>
              <w:bottom w:w="90" w:type="dxa"/>
              <w:right w:w="90" w:type="dxa"/>
            </w:tcMar>
            <w:vAlign w:val="center"/>
          </w:tcPr>
          <w:p w14:paraId="3D416DA2" w14:textId="77777777" w:rsidR="0063408E" w:rsidRPr="00B108FF" w:rsidRDefault="00000000">
            <w:pPr>
              <w:spacing w:after="0" w:line="240" w:lineRule="auto"/>
              <w:rPr>
                <w:rFonts w:ascii="Arial" w:hAnsi="Arial"/>
              </w:rPr>
            </w:pPr>
            <w:r w:rsidRPr="00B108FF">
              <w:rPr>
                <w:rFonts w:ascii="Arial" w:hAnsi="Arial"/>
                <w:color w:val="202428"/>
                <w:sz w:val="17"/>
              </w:rPr>
              <w:t>Payment-to-Entitlement Delay</w:t>
            </w:r>
          </w:p>
        </w:tc>
        <w:tc>
          <w:tcPr>
            <w:tcW w:w="6048" w:type="dxa"/>
            <w:tcMar>
              <w:top w:w="90" w:type="dxa"/>
              <w:left w:w="90" w:type="dxa"/>
              <w:bottom w:w="90" w:type="dxa"/>
              <w:right w:w="90" w:type="dxa"/>
            </w:tcMar>
            <w:vAlign w:val="center"/>
          </w:tcPr>
          <w:p w14:paraId="1217AB28" w14:textId="77777777" w:rsidR="0063408E" w:rsidRPr="00B108FF" w:rsidRDefault="00000000">
            <w:pPr>
              <w:spacing w:after="0" w:line="240" w:lineRule="auto"/>
              <w:rPr>
                <w:rFonts w:ascii="Arial" w:hAnsi="Arial"/>
              </w:rPr>
            </w:pPr>
            <w:r w:rsidRPr="00B108FF">
              <w:rPr>
                <w:rFonts w:ascii="Arial" w:hAnsi="Arial"/>
                <w:color w:val="202428"/>
                <w:sz w:val="17"/>
              </w:rPr>
              <w:t>Pays the time to successfully validate the course.</w:t>
            </w:r>
          </w:p>
        </w:tc>
      </w:tr>
      <w:tr w:rsidR="0063408E" w:rsidRPr="00B108FF" w14:paraId="1225E99F" w14:textId="77777777">
        <w:trPr>
          <w:cantSplit/>
          <w:jc w:val="center"/>
        </w:trPr>
        <w:tc>
          <w:tcPr>
            <w:tcW w:w="3024" w:type="dxa"/>
            <w:tcMar>
              <w:top w:w="90" w:type="dxa"/>
              <w:left w:w="90" w:type="dxa"/>
              <w:bottom w:w="90" w:type="dxa"/>
              <w:right w:w="90" w:type="dxa"/>
            </w:tcMar>
            <w:vAlign w:val="center"/>
          </w:tcPr>
          <w:p w14:paraId="7D3FC70E" w14:textId="77777777" w:rsidR="0063408E" w:rsidRPr="00B108FF" w:rsidRDefault="00000000">
            <w:pPr>
              <w:spacing w:after="0" w:line="240" w:lineRule="auto"/>
              <w:rPr>
                <w:rFonts w:ascii="Arial" w:hAnsi="Arial"/>
              </w:rPr>
            </w:pPr>
            <w:r w:rsidRPr="00B108FF">
              <w:rPr>
                <w:rFonts w:ascii="Arial" w:hAnsi="Arial"/>
                <w:color w:val="202428"/>
                <w:sz w:val="17"/>
              </w:rPr>
              <w:t>Gateway configuration failure rate</w:t>
            </w:r>
          </w:p>
        </w:tc>
        <w:tc>
          <w:tcPr>
            <w:tcW w:w="6048" w:type="dxa"/>
            <w:tcMar>
              <w:top w:w="90" w:type="dxa"/>
              <w:left w:w="90" w:type="dxa"/>
              <w:bottom w:w="90" w:type="dxa"/>
              <w:right w:w="90" w:type="dxa"/>
            </w:tcMar>
            <w:vAlign w:val="center"/>
          </w:tcPr>
          <w:p w14:paraId="12C45CB9" w14:textId="77777777" w:rsidR="0063408E" w:rsidRPr="00B108FF" w:rsidRDefault="00000000">
            <w:pPr>
              <w:spacing w:after="0" w:line="240" w:lineRule="auto"/>
              <w:rPr>
                <w:rFonts w:ascii="Arial" w:hAnsi="Arial"/>
              </w:rPr>
            </w:pPr>
            <w:r w:rsidRPr="00B108FF">
              <w:rPr>
                <w:rFonts w:ascii="Arial" w:hAnsi="Arial"/>
                <w:color w:val="202428"/>
                <w:sz w:val="17"/>
              </w:rPr>
              <w:t>Configure the number of saved or verified failures/ attempts to configure.</w:t>
            </w:r>
          </w:p>
        </w:tc>
      </w:tr>
    </w:tbl>
    <w:p w14:paraId="53802604" w14:textId="77777777" w:rsidR="0063408E" w:rsidRPr="00B108FF" w:rsidRDefault="0063408E">
      <w:pPr>
        <w:spacing w:after="20"/>
        <w:rPr>
          <w:rFonts w:ascii="Arial" w:hAnsi="Arial"/>
        </w:rPr>
      </w:pPr>
    </w:p>
    <w:p w14:paraId="763F5C90" w14:textId="77777777" w:rsidR="0063408E" w:rsidRPr="00B108FF" w:rsidRDefault="00000000" w:rsidP="00AC2749">
      <w:pPr>
        <w:pStyle w:val="1"/>
        <w:rPr>
          <w:rFonts w:ascii="Arial" w:hAnsi="Arial" w:cs="Arial"/>
        </w:rPr>
      </w:pPr>
      <w:bookmarkStart w:id="35" w:name="_Toc237654505"/>
      <w:r w:rsidRPr="00B108FF">
        <w:rPr>
          <w:rFonts w:ascii="Arial" w:eastAsia="Arial Unicode MS" w:hAnsi="Arial" w:cs="Arial"/>
        </w:rPr>
        <w:t>12. Security and non-functional requirements</w:t>
      </w:r>
      <w:bookmarkEnd w:id="35"/>
    </w:p>
    <w:p w14:paraId="77CEFCD7" w14:textId="77777777" w:rsidR="0063408E" w:rsidRPr="00B108FF" w:rsidRDefault="00000000">
      <w:pPr>
        <w:pStyle w:val="a0"/>
        <w:rPr>
          <w:rFonts w:ascii="Arial" w:hAnsi="Arial"/>
        </w:rPr>
      </w:pPr>
      <w:r w:rsidRPr="00B108FF">
        <w:rPr>
          <w:rFonts w:ascii="Arial" w:hAnsi="Arial"/>
        </w:rPr>
        <w:t>Use Streep to collect payment information, LG does not save original cards and CVC.</w:t>
      </w:r>
    </w:p>
    <w:p w14:paraId="5AC6BFF6" w14:textId="77777777" w:rsidR="0063408E" w:rsidRPr="00B108FF" w:rsidRDefault="00000000">
      <w:pPr>
        <w:pStyle w:val="a0"/>
        <w:rPr>
          <w:rFonts w:ascii="Arial" w:hAnsi="Arial"/>
        </w:rPr>
      </w:pPr>
      <w:r w:rsidRPr="00B108FF">
        <w:rPr>
          <w:rFonts w:ascii="Arial" w:hAnsi="Arial"/>
        </w:rPr>
        <w:t>Secret Key encrypted to save only for the service Payment Component.</w:t>
      </w:r>
    </w:p>
    <w:p w14:paraId="15BF23F3" w14:textId="77777777" w:rsidR="0063408E" w:rsidRPr="00B108FF" w:rsidRDefault="00000000">
      <w:pPr>
        <w:pStyle w:val="a0"/>
        <w:rPr>
          <w:rFonts w:ascii="Arial" w:hAnsi="Arial"/>
        </w:rPr>
      </w:pPr>
      <w:r w:rsidRPr="00B108FF">
        <w:rPr>
          <w:rFonts w:ascii="Arial" w:hAnsi="Arial"/>
        </w:rPr>
        <w:t>The signature must be verified before it is processed by Stripe Event, and mechanisms such as thorium are used.</w:t>
      </w:r>
    </w:p>
    <w:p w14:paraId="60D2E41D" w14:textId="77777777" w:rsidR="0063408E" w:rsidRPr="00B108FF" w:rsidRDefault="00000000">
      <w:pPr>
        <w:pStyle w:val="a0"/>
        <w:rPr>
          <w:rFonts w:ascii="Arial" w:hAnsi="Arial"/>
        </w:rPr>
      </w:pPr>
      <w:r w:rsidRPr="00B108FF">
        <w:rPr>
          <w:rFonts w:ascii="Arial" w:hAnsi="Arial"/>
        </w:rPr>
        <w:t>Test and production certificates, Gateway, Product, Price and Webhook Endpoint must be isolated.</w:t>
      </w:r>
    </w:p>
    <w:p w14:paraId="15860747" w14:textId="77777777" w:rsidR="0063408E" w:rsidRPr="00B108FF" w:rsidRDefault="00000000">
      <w:pPr>
        <w:pStyle w:val="a0"/>
        <w:rPr>
          <w:rFonts w:ascii="Arial" w:hAnsi="Arial"/>
        </w:rPr>
      </w:pPr>
      <w:r w:rsidRPr="00B108FF">
        <w:rPr>
          <w:rFonts w:ascii="Arial" w:hAnsi="Arial"/>
        </w:rPr>
        <w:t>The production environment is fully HTTPS.</w:t>
      </w:r>
    </w:p>
    <w:p w14:paraId="51D1E0FF" w14:textId="77777777" w:rsidR="0063408E" w:rsidRPr="00B108FF" w:rsidRDefault="00000000">
      <w:pPr>
        <w:pStyle w:val="a0"/>
        <w:rPr>
          <w:rFonts w:ascii="Arial" w:hAnsi="Arial"/>
        </w:rPr>
      </w:pPr>
      <w:r w:rsidRPr="00B108FF">
        <w:rPr>
          <w:rFonts w:ascii="Arial" w:hAnsi="Arial"/>
        </w:rPr>
        <w:t>The administrator 's configuration changes require that audit information be recorded, but not as specified by Secret Key.</w:t>
      </w:r>
    </w:p>
    <w:p w14:paraId="7BB164EF" w14:textId="77777777" w:rsidR="0063408E" w:rsidRPr="00B108FF" w:rsidRDefault="00000000">
      <w:pPr>
        <w:pStyle w:val="a0"/>
        <w:rPr>
          <w:rFonts w:ascii="Arial" w:hAnsi="Arial"/>
        </w:rPr>
      </w:pPr>
      <w:r w:rsidRPr="00B108FF">
        <w:rPr>
          <w:rFonts w:ascii="Arial" w:hAnsi="Arial"/>
        </w:rPr>
        <w:lastRenderedPageBreak/>
        <w:t>When Stripe is temporarily unavailable, the LG should show understandable errors and allow to try again later.</w:t>
      </w:r>
    </w:p>
    <w:p w14:paraId="5F7A1DE8" w14:textId="77777777" w:rsidR="0063408E" w:rsidRPr="00B108FF" w:rsidRDefault="00000000" w:rsidP="00AC2749">
      <w:pPr>
        <w:pStyle w:val="1"/>
        <w:rPr>
          <w:rFonts w:ascii="Arial" w:hAnsi="Arial" w:cs="Arial"/>
        </w:rPr>
      </w:pPr>
      <w:bookmarkStart w:id="36" w:name="_Toc237654506"/>
      <w:r w:rsidRPr="00B108FF">
        <w:rPr>
          <w:rFonts w:ascii="Arial" w:eastAsia="Arial Unicode MS" w:hAnsi="Arial" w:cs="Arial"/>
        </w:rPr>
        <w:t>13. Acceptance and inspection standards</w:t>
      </w:r>
      <w:bookmarkEnd w:id="36"/>
    </w:p>
    <w:tbl>
      <w:tblPr>
        <w:tblStyle w:val="aff1"/>
        <w:tblW w:w="0" w:type="auto"/>
        <w:jc w:val="center"/>
        <w:tblLayout w:type="fixed"/>
        <w:tblLook w:val="04A0" w:firstRow="1" w:lastRow="0" w:firstColumn="1" w:lastColumn="0" w:noHBand="0" w:noVBand="1"/>
      </w:tblPr>
      <w:tblGrid>
        <w:gridCol w:w="1512"/>
        <w:gridCol w:w="7560"/>
      </w:tblGrid>
      <w:tr w:rsidR="0063408E" w:rsidRPr="00B108FF" w14:paraId="3FF0A979" w14:textId="77777777">
        <w:trPr>
          <w:cantSplit/>
          <w:tblHeader/>
          <w:jc w:val="center"/>
        </w:trPr>
        <w:tc>
          <w:tcPr>
            <w:tcW w:w="1512" w:type="dxa"/>
            <w:shd w:val="clear" w:color="auto" w:fill="DDEBF7"/>
            <w:tcMar>
              <w:top w:w="90" w:type="dxa"/>
              <w:left w:w="90" w:type="dxa"/>
              <w:bottom w:w="90" w:type="dxa"/>
              <w:right w:w="90" w:type="dxa"/>
            </w:tcMar>
          </w:tcPr>
          <w:p w14:paraId="6ADA3B80" w14:textId="77777777" w:rsidR="0063408E" w:rsidRPr="00B108FF" w:rsidRDefault="00000000">
            <w:pPr>
              <w:spacing w:after="0" w:line="240" w:lineRule="auto"/>
              <w:jc w:val="center"/>
              <w:rPr>
                <w:rFonts w:ascii="Arial" w:hAnsi="Arial"/>
              </w:rPr>
            </w:pPr>
            <w:r w:rsidRPr="00B108FF">
              <w:rPr>
                <w:rFonts w:ascii="Arial" w:hAnsi="Arial"/>
                <w:b/>
                <w:sz w:val="17"/>
              </w:rPr>
              <w:t>Numbering</w:t>
            </w:r>
          </w:p>
        </w:tc>
        <w:tc>
          <w:tcPr>
            <w:tcW w:w="7560" w:type="dxa"/>
            <w:shd w:val="clear" w:color="auto" w:fill="DDEBF7"/>
            <w:tcMar>
              <w:top w:w="90" w:type="dxa"/>
              <w:left w:w="90" w:type="dxa"/>
              <w:bottom w:w="90" w:type="dxa"/>
              <w:right w:w="90" w:type="dxa"/>
            </w:tcMar>
          </w:tcPr>
          <w:p w14:paraId="51297EC2" w14:textId="77777777" w:rsidR="0063408E" w:rsidRPr="00B108FF" w:rsidRDefault="00000000">
            <w:pPr>
              <w:spacing w:after="0" w:line="240" w:lineRule="auto"/>
              <w:jc w:val="center"/>
              <w:rPr>
                <w:rFonts w:ascii="Arial" w:hAnsi="Arial"/>
              </w:rPr>
            </w:pPr>
            <w:r w:rsidRPr="00B108FF">
              <w:rPr>
                <w:rFonts w:ascii="Arial" w:hAnsi="Arial"/>
                <w:b/>
                <w:sz w:val="17"/>
              </w:rPr>
              <w:t>Acceptance Criteria</w:t>
            </w:r>
          </w:p>
        </w:tc>
      </w:tr>
      <w:tr w:rsidR="0063408E" w:rsidRPr="00B108FF" w14:paraId="60C60741" w14:textId="77777777">
        <w:trPr>
          <w:cantSplit/>
          <w:jc w:val="center"/>
        </w:trPr>
        <w:tc>
          <w:tcPr>
            <w:tcW w:w="1512" w:type="dxa"/>
            <w:tcMar>
              <w:top w:w="90" w:type="dxa"/>
              <w:left w:w="90" w:type="dxa"/>
              <w:bottom w:w="90" w:type="dxa"/>
              <w:right w:w="90" w:type="dxa"/>
            </w:tcMar>
            <w:vAlign w:val="center"/>
          </w:tcPr>
          <w:p w14:paraId="0EA26E5D" w14:textId="77777777" w:rsidR="0063408E" w:rsidRPr="00B108FF" w:rsidRDefault="00000000">
            <w:pPr>
              <w:spacing w:after="0" w:line="240" w:lineRule="auto"/>
              <w:rPr>
                <w:rFonts w:ascii="Arial" w:hAnsi="Arial"/>
              </w:rPr>
            </w:pPr>
            <w:r w:rsidRPr="00B108FF">
              <w:rPr>
                <w:rFonts w:ascii="Arial" w:hAnsi="Arial"/>
                <w:color w:val="202428"/>
                <w:sz w:val="17"/>
              </w:rPr>
              <w:t>AC-PAY-001</w:t>
            </w:r>
          </w:p>
        </w:tc>
        <w:tc>
          <w:tcPr>
            <w:tcW w:w="7560" w:type="dxa"/>
            <w:tcMar>
              <w:top w:w="90" w:type="dxa"/>
              <w:left w:w="90" w:type="dxa"/>
              <w:bottom w:w="90" w:type="dxa"/>
              <w:right w:w="90" w:type="dxa"/>
            </w:tcMar>
            <w:vAlign w:val="center"/>
          </w:tcPr>
          <w:p w14:paraId="08708C60" w14:textId="77777777" w:rsidR="0063408E" w:rsidRPr="00B108FF" w:rsidRDefault="00000000">
            <w:pPr>
              <w:spacing w:after="0" w:line="240" w:lineRule="auto"/>
              <w:rPr>
                <w:rFonts w:ascii="Arial" w:hAnsi="Arial"/>
              </w:rPr>
            </w:pPr>
            <w:r w:rsidRPr="00B108FF">
              <w:rPr>
                <w:rFonts w:ascii="Arial" w:hAnsi="Arial"/>
                <w:color w:val="202428"/>
                <w:sz w:val="17"/>
              </w:rPr>
              <w:t>Users with Admin privileges can access Admin Settings &gt; Payment.</w:t>
            </w:r>
          </w:p>
        </w:tc>
      </w:tr>
      <w:tr w:rsidR="0063408E" w:rsidRPr="00B108FF" w14:paraId="6FBAAFED" w14:textId="77777777">
        <w:trPr>
          <w:cantSplit/>
          <w:jc w:val="center"/>
        </w:trPr>
        <w:tc>
          <w:tcPr>
            <w:tcW w:w="1512" w:type="dxa"/>
            <w:tcMar>
              <w:top w:w="90" w:type="dxa"/>
              <w:left w:w="90" w:type="dxa"/>
              <w:bottom w:w="90" w:type="dxa"/>
              <w:right w:w="90" w:type="dxa"/>
            </w:tcMar>
            <w:vAlign w:val="center"/>
          </w:tcPr>
          <w:p w14:paraId="28113449" w14:textId="77777777" w:rsidR="0063408E" w:rsidRPr="00B108FF" w:rsidRDefault="00000000">
            <w:pPr>
              <w:spacing w:after="0" w:line="240" w:lineRule="auto"/>
              <w:rPr>
                <w:rFonts w:ascii="Arial" w:hAnsi="Arial"/>
              </w:rPr>
            </w:pPr>
            <w:r w:rsidRPr="00B108FF">
              <w:rPr>
                <w:rFonts w:ascii="Arial" w:hAnsi="Arial"/>
                <w:color w:val="202428"/>
                <w:sz w:val="17"/>
              </w:rPr>
              <w:t>AC-PAY-002</w:t>
            </w:r>
          </w:p>
        </w:tc>
        <w:tc>
          <w:tcPr>
            <w:tcW w:w="7560" w:type="dxa"/>
            <w:tcMar>
              <w:top w:w="90" w:type="dxa"/>
              <w:left w:w="90" w:type="dxa"/>
              <w:bottom w:w="90" w:type="dxa"/>
              <w:right w:w="90" w:type="dxa"/>
            </w:tcMar>
            <w:vAlign w:val="center"/>
          </w:tcPr>
          <w:p w14:paraId="370FAF09" w14:textId="77777777" w:rsidR="0063408E" w:rsidRPr="00B108FF" w:rsidRDefault="00000000">
            <w:pPr>
              <w:spacing w:after="0" w:line="240" w:lineRule="auto"/>
              <w:rPr>
                <w:rFonts w:ascii="Arial" w:hAnsi="Arial"/>
              </w:rPr>
            </w:pPr>
            <w:r w:rsidRPr="00B108FF">
              <w:rPr>
                <w:rFonts w:ascii="Arial" w:hAnsi="Arial"/>
                <w:color w:val="202428"/>
                <w:sz w:val="17"/>
              </w:rPr>
              <w:t xml:space="preserve">Payment contains Gateways and </w:t>
            </w:r>
            <w:proofErr w:type="spellStart"/>
            <w:r w:rsidRPr="00B108FF">
              <w:rPr>
                <w:rFonts w:ascii="Arial" w:hAnsi="Arial"/>
                <w:color w:val="202428"/>
                <w:sz w:val="17"/>
              </w:rPr>
              <w:t>configration</w:t>
            </w:r>
            <w:proofErr w:type="spellEnd"/>
            <w:r w:rsidRPr="00B108FF">
              <w:rPr>
                <w:rFonts w:ascii="Arial" w:hAnsi="Arial"/>
                <w:color w:val="202428"/>
                <w:sz w:val="17"/>
              </w:rPr>
              <w:t>.</w:t>
            </w:r>
          </w:p>
        </w:tc>
      </w:tr>
      <w:tr w:rsidR="0063408E" w:rsidRPr="00B108FF" w14:paraId="38703E21" w14:textId="77777777">
        <w:trPr>
          <w:cantSplit/>
          <w:jc w:val="center"/>
        </w:trPr>
        <w:tc>
          <w:tcPr>
            <w:tcW w:w="1512" w:type="dxa"/>
            <w:tcMar>
              <w:top w:w="90" w:type="dxa"/>
              <w:left w:w="90" w:type="dxa"/>
              <w:bottom w:w="90" w:type="dxa"/>
              <w:right w:w="90" w:type="dxa"/>
            </w:tcMar>
            <w:vAlign w:val="center"/>
          </w:tcPr>
          <w:p w14:paraId="67FC181F" w14:textId="77777777" w:rsidR="0063408E" w:rsidRPr="00B108FF" w:rsidRDefault="00000000">
            <w:pPr>
              <w:spacing w:after="0" w:line="240" w:lineRule="auto"/>
              <w:rPr>
                <w:rFonts w:ascii="Arial" w:hAnsi="Arial"/>
              </w:rPr>
            </w:pPr>
            <w:r w:rsidRPr="00B108FF">
              <w:rPr>
                <w:rFonts w:ascii="Arial" w:hAnsi="Arial"/>
                <w:color w:val="202428"/>
                <w:sz w:val="17"/>
              </w:rPr>
              <w:t>AC-PAY-003</w:t>
            </w:r>
          </w:p>
        </w:tc>
        <w:tc>
          <w:tcPr>
            <w:tcW w:w="7560" w:type="dxa"/>
            <w:tcMar>
              <w:top w:w="90" w:type="dxa"/>
              <w:left w:w="90" w:type="dxa"/>
              <w:bottom w:w="90" w:type="dxa"/>
              <w:right w:w="90" w:type="dxa"/>
            </w:tcMar>
            <w:vAlign w:val="center"/>
          </w:tcPr>
          <w:p w14:paraId="4D365539" w14:textId="77777777" w:rsidR="0063408E" w:rsidRPr="00B108FF" w:rsidRDefault="00000000">
            <w:pPr>
              <w:spacing w:after="0" w:line="240" w:lineRule="auto"/>
              <w:rPr>
                <w:rFonts w:ascii="Arial" w:hAnsi="Arial"/>
              </w:rPr>
            </w:pPr>
            <w:r w:rsidRPr="00B108FF">
              <w:rPr>
                <w:rFonts w:ascii="Arial" w:hAnsi="Arial"/>
                <w:color w:val="202428"/>
                <w:sz w:val="17"/>
              </w:rPr>
              <w:t>Effective Stripe Gateway can save and be selected as the current Payment Gateway.</w:t>
            </w:r>
          </w:p>
        </w:tc>
      </w:tr>
      <w:tr w:rsidR="0063408E" w:rsidRPr="00B108FF" w14:paraId="4294F343" w14:textId="77777777">
        <w:trPr>
          <w:cantSplit/>
          <w:jc w:val="center"/>
        </w:trPr>
        <w:tc>
          <w:tcPr>
            <w:tcW w:w="1512" w:type="dxa"/>
            <w:tcMar>
              <w:top w:w="90" w:type="dxa"/>
              <w:left w:w="90" w:type="dxa"/>
              <w:bottom w:w="90" w:type="dxa"/>
              <w:right w:w="90" w:type="dxa"/>
            </w:tcMar>
            <w:vAlign w:val="center"/>
          </w:tcPr>
          <w:p w14:paraId="450C4A56" w14:textId="77777777" w:rsidR="0063408E" w:rsidRPr="00B108FF" w:rsidRDefault="00000000">
            <w:pPr>
              <w:spacing w:after="0" w:line="240" w:lineRule="auto"/>
              <w:rPr>
                <w:rFonts w:ascii="Arial" w:hAnsi="Arial"/>
              </w:rPr>
            </w:pPr>
            <w:r w:rsidRPr="00B108FF">
              <w:rPr>
                <w:rFonts w:ascii="Arial" w:hAnsi="Arial"/>
                <w:color w:val="202428"/>
                <w:sz w:val="17"/>
              </w:rPr>
              <w:t>AC-PAY-004</w:t>
            </w:r>
          </w:p>
        </w:tc>
        <w:tc>
          <w:tcPr>
            <w:tcW w:w="7560" w:type="dxa"/>
            <w:tcMar>
              <w:top w:w="90" w:type="dxa"/>
              <w:left w:w="90" w:type="dxa"/>
              <w:bottom w:w="90" w:type="dxa"/>
              <w:right w:w="90" w:type="dxa"/>
            </w:tcMar>
            <w:vAlign w:val="center"/>
          </w:tcPr>
          <w:p w14:paraId="038C90A0" w14:textId="77777777" w:rsidR="0063408E" w:rsidRPr="00B108FF" w:rsidRDefault="00000000">
            <w:pPr>
              <w:spacing w:after="0" w:line="240" w:lineRule="auto"/>
              <w:rPr>
                <w:rFonts w:ascii="Arial" w:hAnsi="Arial"/>
              </w:rPr>
            </w:pPr>
            <w:r w:rsidRPr="00B108FF">
              <w:rPr>
                <w:rFonts w:ascii="Arial" w:hAnsi="Arial"/>
                <w:color w:val="202428"/>
                <w:sz w:val="17"/>
              </w:rPr>
              <w:t>DefaultCurrency and the reminder switch will remain open until they are saved.</w:t>
            </w:r>
          </w:p>
        </w:tc>
      </w:tr>
      <w:tr w:rsidR="0063408E" w:rsidRPr="00B108FF" w14:paraId="000143A1" w14:textId="77777777">
        <w:trPr>
          <w:cantSplit/>
          <w:jc w:val="center"/>
        </w:trPr>
        <w:tc>
          <w:tcPr>
            <w:tcW w:w="1512" w:type="dxa"/>
            <w:tcMar>
              <w:top w:w="90" w:type="dxa"/>
              <w:left w:w="90" w:type="dxa"/>
              <w:bottom w:w="90" w:type="dxa"/>
              <w:right w:w="90" w:type="dxa"/>
            </w:tcMar>
            <w:vAlign w:val="center"/>
          </w:tcPr>
          <w:p w14:paraId="67452076" w14:textId="77777777" w:rsidR="0063408E" w:rsidRPr="00B108FF" w:rsidRDefault="00000000">
            <w:pPr>
              <w:spacing w:after="0" w:line="240" w:lineRule="auto"/>
              <w:rPr>
                <w:rFonts w:ascii="Arial" w:hAnsi="Arial"/>
              </w:rPr>
            </w:pPr>
            <w:r w:rsidRPr="00B108FF">
              <w:rPr>
                <w:rFonts w:ascii="Arial" w:hAnsi="Arial"/>
                <w:color w:val="202428"/>
                <w:sz w:val="17"/>
              </w:rPr>
              <w:t>AC-PAY-005</w:t>
            </w:r>
          </w:p>
        </w:tc>
        <w:tc>
          <w:tcPr>
            <w:tcW w:w="7560" w:type="dxa"/>
            <w:tcMar>
              <w:top w:w="90" w:type="dxa"/>
              <w:left w:w="90" w:type="dxa"/>
              <w:bottom w:w="90" w:type="dxa"/>
              <w:right w:w="90" w:type="dxa"/>
            </w:tcMar>
            <w:vAlign w:val="center"/>
          </w:tcPr>
          <w:p w14:paraId="61FB47E0" w14:textId="77777777" w:rsidR="0063408E" w:rsidRPr="00B108FF" w:rsidRDefault="00000000">
            <w:pPr>
              <w:spacing w:after="0" w:line="240" w:lineRule="auto"/>
              <w:rPr>
                <w:rFonts w:ascii="Arial" w:hAnsi="Arial"/>
              </w:rPr>
            </w:pPr>
            <w:r w:rsidRPr="00B108FF">
              <w:rPr>
                <w:rFonts w:ascii="Arial" w:hAnsi="Arial"/>
                <w:color w:val="202428"/>
                <w:sz w:val="17"/>
              </w:rPr>
              <w:t>Students click on the valid Plan Pay to get to the right Stripe Checkout Session.</w:t>
            </w:r>
          </w:p>
        </w:tc>
      </w:tr>
      <w:tr w:rsidR="0063408E" w:rsidRPr="00B108FF" w14:paraId="5A3F64D4" w14:textId="77777777">
        <w:trPr>
          <w:cantSplit/>
          <w:jc w:val="center"/>
        </w:trPr>
        <w:tc>
          <w:tcPr>
            <w:tcW w:w="1512" w:type="dxa"/>
            <w:tcMar>
              <w:top w:w="90" w:type="dxa"/>
              <w:left w:w="90" w:type="dxa"/>
              <w:bottom w:w="90" w:type="dxa"/>
              <w:right w:w="90" w:type="dxa"/>
            </w:tcMar>
            <w:vAlign w:val="center"/>
          </w:tcPr>
          <w:p w14:paraId="4B8C3681" w14:textId="77777777" w:rsidR="0063408E" w:rsidRPr="00B108FF" w:rsidRDefault="00000000">
            <w:pPr>
              <w:spacing w:after="0" w:line="240" w:lineRule="auto"/>
              <w:rPr>
                <w:rFonts w:ascii="Arial" w:hAnsi="Arial"/>
              </w:rPr>
            </w:pPr>
            <w:r w:rsidRPr="00B108FF">
              <w:rPr>
                <w:rFonts w:ascii="Arial" w:hAnsi="Arial"/>
                <w:color w:val="202428"/>
                <w:sz w:val="17"/>
              </w:rPr>
              <w:t>AC-PAY-006</w:t>
            </w:r>
          </w:p>
        </w:tc>
        <w:tc>
          <w:tcPr>
            <w:tcW w:w="7560" w:type="dxa"/>
            <w:tcMar>
              <w:top w:w="90" w:type="dxa"/>
              <w:left w:w="90" w:type="dxa"/>
              <w:bottom w:w="90" w:type="dxa"/>
              <w:right w:w="90" w:type="dxa"/>
            </w:tcMar>
            <w:vAlign w:val="center"/>
          </w:tcPr>
          <w:p w14:paraId="5D13C37C" w14:textId="77777777" w:rsidR="0063408E" w:rsidRPr="00B108FF" w:rsidRDefault="00000000">
            <w:pPr>
              <w:spacing w:after="0" w:line="240" w:lineRule="auto"/>
              <w:rPr>
                <w:rFonts w:ascii="Arial" w:hAnsi="Arial"/>
              </w:rPr>
            </w:pPr>
            <w:r w:rsidRPr="00B108FF">
              <w:rPr>
                <w:rFonts w:ascii="Arial" w:hAnsi="Arial"/>
                <w:color w:val="202428"/>
                <w:sz w:val="17"/>
              </w:rPr>
              <w:t>The Stripe page displays the correct plan, amount, currency and billing.</w:t>
            </w:r>
          </w:p>
        </w:tc>
      </w:tr>
      <w:tr w:rsidR="0063408E" w:rsidRPr="00B108FF" w14:paraId="183954C7" w14:textId="77777777">
        <w:trPr>
          <w:cantSplit/>
          <w:jc w:val="center"/>
        </w:trPr>
        <w:tc>
          <w:tcPr>
            <w:tcW w:w="1512" w:type="dxa"/>
            <w:tcMar>
              <w:top w:w="90" w:type="dxa"/>
              <w:left w:w="90" w:type="dxa"/>
              <w:bottom w:w="90" w:type="dxa"/>
              <w:right w:w="90" w:type="dxa"/>
            </w:tcMar>
            <w:vAlign w:val="center"/>
          </w:tcPr>
          <w:p w14:paraId="4D0C11BA" w14:textId="77777777" w:rsidR="0063408E" w:rsidRPr="00B108FF" w:rsidRDefault="00000000">
            <w:pPr>
              <w:spacing w:after="0" w:line="240" w:lineRule="auto"/>
              <w:rPr>
                <w:rFonts w:ascii="Arial" w:hAnsi="Arial"/>
              </w:rPr>
            </w:pPr>
            <w:r w:rsidRPr="00B108FF">
              <w:rPr>
                <w:rFonts w:ascii="Arial" w:hAnsi="Arial"/>
                <w:color w:val="202428"/>
                <w:sz w:val="17"/>
              </w:rPr>
              <w:t>AC-PAY-007</w:t>
            </w:r>
          </w:p>
        </w:tc>
        <w:tc>
          <w:tcPr>
            <w:tcW w:w="7560" w:type="dxa"/>
            <w:tcMar>
              <w:top w:w="90" w:type="dxa"/>
              <w:left w:w="90" w:type="dxa"/>
              <w:bottom w:w="90" w:type="dxa"/>
              <w:right w:w="90" w:type="dxa"/>
            </w:tcMar>
            <w:vAlign w:val="center"/>
          </w:tcPr>
          <w:p w14:paraId="6310D7F2" w14:textId="77777777" w:rsidR="0063408E" w:rsidRPr="00B108FF" w:rsidRDefault="00000000">
            <w:pPr>
              <w:spacing w:after="0" w:line="240" w:lineRule="auto"/>
              <w:rPr>
                <w:rFonts w:ascii="Arial" w:hAnsi="Arial"/>
              </w:rPr>
            </w:pPr>
            <w:r w:rsidRPr="00B108FF">
              <w:rPr>
                <w:rFonts w:ascii="Arial" w:hAnsi="Arial"/>
                <w:color w:val="202428"/>
                <w:sz w:val="17"/>
              </w:rPr>
              <w:t>Learning Guide does not receive or save full card numbers and CVCs.</w:t>
            </w:r>
          </w:p>
        </w:tc>
      </w:tr>
      <w:tr w:rsidR="0063408E" w:rsidRPr="00B108FF" w14:paraId="28324B35" w14:textId="77777777">
        <w:trPr>
          <w:cantSplit/>
          <w:jc w:val="center"/>
        </w:trPr>
        <w:tc>
          <w:tcPr>
            <w:tcW w:w="1512" w:type="dxa"/>
            <w:tcMar>
              <w:top w:w="90" w:type="dxa"/>
              <w:left w:w="90" w:type="dxa"/>
              <w:bottom w:w="90" w:type="dxa"/>
              <w:right w:w="90" w:type="dxa"/>
            </w:tcMar>
            <w:vAlign w:val="center"/>
          </w:tcPr>
          <w:p w14:paraId="6A76256A" w14:textId="77777777" w:rsidR="0063408E" w:rsidRPr="00B108FF" w:rsidRDefault="00000000">
            <w:pPr>
              <w:spacing w:after="0" w:line="240" w:lineRule="auto"/>
              <w:rPr>
                <w:rFonts w:ascii="Arial" w:hAnsi="Arial"/>
              </w:rPr>
            </w:pPr>
            <w:r w:rsidRPr="00B108FF">
              <w:rPr>
                <w:rFonts w:ascii="Arial" w:hAnsi="Arial"/>
                <w:color w:val="202428"/>
                <w:sz w:val="17"/>
              </w:rPr>
              <w:t>AC-PAY-008</w:t>
            </w:r>
          </w:p>
        </w:tc>
        <w:tc>
          <w:tcPr>
            <w:tcW w:w="7560" w:type="dxa"/>
            <w:tcMar>
              <w:top w:w="90" w:type="dxa"/>
              <w:left w:w="90" w:type="dxa"/>
              <w:bottom w:w="90" w:type="dxa"/>
              <w:right w:w="90" w:type="dxa"/>
            </w:tcMar>
            <w:vAlign w:val="center"/>
          </w:tcPr>
          <w:p w14:paraId="51864C84" w14:textId="77777777" w:rsidR="0063408E" w:rsidRPr="00B108FF" w:rsidRDefault="00000000">
            <w:pPr>
              <w:spacing w:after="0" w:line="240" w:lineRule="auto"/>
              <w:rPr>
                <w:rFonts w:ascii="Arial" w:hAnsi="Arial"/>
              </w:rPr>
            </w:pPr>
            <w:r w:rsidRPr="00B108FF">
              <w:rPr>
                <w:rFonts w:ascii="Arial" w:hAnsi="Arial"/>
                <w:color w:val="202428"/>
                <w:sz w:val="17"/>
              </w:rPr>
              <w:t>Successfully verified Event only updates associated orders once.</w:t>
            </w:r>
          </w:p>
        </w:tc>
      </w:tr>
      <w:tr w:rsidR="0063408E" w:rsidRPr="00B108FF" w14:paraId="201C1CDD" w14:textId="77777777">
        <w:trPr>
          <w:cantSplit/>
          <w:jc w:val="center"/>
        </w:trPr>
        <w:tc>
          <w:tcPr>
            <w:tcW w:w="1512" w:type="dxa"/>
            <w:tcMar>
              <w:top w:w="90" w:type="dxa"/>
              <w:left w:w="90" w:type="dxa"/>
              <w:bottom w:w="90" w:type="dxa"/>
              <w:right w:w="90" w:type="dxa"/>
            </w:tcMar>
            <w:vAlign w:val="center"/>
          </w:tcPr>
          <w:p w14:paraId="2C7BEF45" w14:textId="77777777" w:rsidR="0063408E" w:rsidRPr="00B108FF" w:rsidRDefault="00000000">
            <w:pPr>
              <w:spacing w:after="0" w:line="240" w:lineRule="auto"/>
              <w:rPr>
                <w:rFonts w:ascii="Arial" w:hAnsi="Arial"/>
              </w:rPr>
            </w:pPr>
            <w:r w:rsidRPr="00B108FF">
              <w:rPr>
                <w:rFonts w:ascii="Arial" w:hAnsi="Arial"/>
                <w:color w:val="202428"/>
                <w:sz w:val="17"/>
              </w:rPr>
              <w:t>AC-PAY-009</w:t>
            </w:r>
          </w:p>
        </w:tc>
        <w:tc>
          <w:tcPr>
            <w:tcW w:w="7560" w:type="dxa"/>
            <w:tcMar>
              <w:top w:w="90" w:type="dxa"/>
              <w:left w:w="90" w:type="dxa"/>
              <w:bottom w:w="90" w:type="dxa"/>
              <w:right w:w="90" w:type="dxa"/>
            </w:tcMar>
            <w:vAlign w:val="center"/>
          </w:tcPr>
          <w:p w14:paraId="2996FAB1" w14:textId="77777777" w:rsidR="0063408E" w:rsidRPr="00B108FF" w:rsidRDefault="00000000">
            <w:pPr>
              <w:spacing w:after="0" w:line="240" w:lineRule="auto"/>
              <w:rPr>
                <w:rFonts w:ascii="Arial" w:hAnsi="Arial"/>
              </w:rPr>
            </w:pPr>
            <w:r w:rsidRPr="00B108FF">
              <w:rPr>
                <w:rFonts w:ascii="Arial" w:hAnsi="Arial"/>
                <w:color w:val="202428"/>
                <w:sz w:val="17"/>
              </w:rPr>
              <w:t>Failure, cancellation or documentation does not result in duplicate payments or repeated courses.</w:t>
            </w:r>
          </w:p>
        </w:tc>
      </w:tr>
      <w:tr w:rsidR="0063408E" w:rsidRPr="00B108FF" w14:paraId="58E95CCB" w14:textId="77777777">
        <w:trPr>
          <w:cantSplit/>
          <w:jc w:val="center"/>
        </w:trPr>
        <w:tc>
          <w:tcPr>
            <w:tcW w:w="1512" w:type="dxa"/>
            <w:tcMar>
              <w:top w:w="90" w:type="dxa"/>
              <w:left w:w="90" w:type="dxa"/>
              <w:bottom w:w="90" w:type="dxa"/>
              <w:right w:w="90" w:type="dxa"/>
            </w:tcMar>
            <w:vAlign w:val="center"/>
          </w:tcPr>
          <w:p w14:paraId="718C057A" w14:textId="77777777" w:rsidR="0063408E" w:rsidRPr="00B108FF" w:rsidRDefault="00000000">
            <w:pPr>
              <w:spacing w:after="0" w:line="240" w:lineRule="auto"/>
              <w:rPr>
                <w:rFonts w:ascii="Arial" w:hAnsi="Arial"/>
              </w:rPr>
            </w:pPr>
            <w:r w:rsidRPr="00B108FF">
              <w:rPr>
                <w:rFonts w:ascii="Arial" w:hAnsi="Arial"/>
                <w:color w:val="202428"/>
                <w:sz w:val="17"/>
              </w:rPr>
              <w:t>AC-PAY-010</w:t>
            </w:r>
          </w:p>
        </w:tc>
        <w:tc>
          <w:tcPr>
            <w:tcW w:w="7560" w:type="dxa"/>
            <w:tcMar>
              <w:top w:w="90" w:type="dxa"/>
              <w:left w:w="90" w:type="dxa"/>
              <w:bottom w:w="90" w:type="dxa"/>
              <w:right w:w="90" w:type="dxa"/>
            </w:tcMar>
            <w:vAlign w:val="center"/>
          </w:tcPr>
          <w:p w14:paraId="23BB0631" w14:textId="77777777" w:rsidR="0063408E" w:rsidRPr="00B108FF" w:rsidRDefault="00000000">
            <w:pPr>
              <w:spacing w:after="0" w:line="240" w:lineRule="auto"/>
              <w:rPr>
                <w:rFonts w:ascii="Arial" w:hAnsi="Arial"/>
              </w:rPr>
            </w:pPr>
            <w:r w:rsidRPr="00B108FF">
              <w:rPr>
                <w:rFonts w:ascii="Arial" w:hAnsi="Arial"/>
                <w:color w:val="202428"/>
                <w:sz w:val="17"/>
              </w:rPr>
              <w:t>Test certificates are completely isolated from production certificates.</w:t>
            </w:r>
          </w:p>
        </w:tc>
      </w:tr>
    </w:tbl>
    <w:p w14:paraId="0B99AD2B" w14:textId="77777777" w:rsidR="0063408E" w:rsidRPr="00B108FF" w:rsidRDefault="00000000" w:rsidP="00AC2749">
      <w:pPr>
        <w:pStyle w:val="1"/>
        <w:rPr>
          <w:rFonts w:ascii="Arial" w:hAnsi="Arial" w:cs="Arial"/>
        </w:rPr>
      </w:pPr>
      <w:bookmarkStart w:id="37" w:name="_Toc237654507"/>
      <w:r w:rsidRPr="00B108FF">
        <w:rPr>
          <w:rFonts w:ascii="Arial" w:eastAsia="Arial Unicode MS" w:hAnsi="Arial" w:cs="Arial"/>
        </w:rPr>
        <w:t>14. Dependency, risk and to be confirmed</w:t>
      </w:r>
      <w:bookmarkEnd w:id="37"/>
    </w:p>
    <w:p w14:paraId="219500CC" w14:textId="77777777" w:rsidR="0063408E" w:rsidRPr="00B108FF" w:rsidRDefault="00000000">
      <w:pPr>
        <w:pStyle w:val="21"/>
        <w:rPr>
          <w:rFonts w:ascii="Arial" w:hAnsi="Arial" w:cs="Arial"/>
        </w:rPr>
      </w:pPr>
      <w:bookmarkStart w:id="38" w:name="_Toc237654508"/>
      <w:r w:rsidRPr="00B108FF">
        <w:rPr>
          <w:rFonts w:ascii="Arial" w:eastAsia="Arial Unicode MS" w:hAnsi="Arial" w:cs="Arial"/>
        </w:rPr>
        <w:t>14.1 Dependency</w:t>
      </w:r>
      <w:bookmarkEnd w:id="38"/>
    </w:p>
    <w:p w14:paraId="6C4C5219" w14:textId="77777777" w:rsidR="0063408E" w:rsidRPr="00B108FF" w:rsidRDefault="00000000">
      <w:pPr>
        <w:pStyle w:val="a0"/>
        <w:rPr>
          <w:rFonts w:ascii="Arial" w:hAnsi="Arial"/>
        </w:rPr>
      </w:pPr>
      <w:r w:rsidRPr="00B108FF">
        <w:rPr>
          <w:rFonts w:ascii="Arial" w:hAnsi="Arial"/>
        </w:rPr>
        <w:t>Admin permissions and Admin Settings Navigator.</w:t>
      </w:r>
    </w:p>
    <w:p w14:paraId="46F66791" w14:textId="77777777" w:rsidR="0063408E" w:rsidRPr="00B108FF" w:rsidRDefault="00000000">
      <w:pPr>
        <w:pStyle w:val="a0"/>
        <w:rPr>
          <w:rFonts w:ascii="Arial" w:hAnsi="Arial"/>
        </w:rPr>
      </w:pPr>
      <w:r w:rsidRPr="00B108FF">
        <w:rPr>
          <w:rFonts w:ascii="Arial" w:hAnsi="Arial"/>
        </w:rPr>
        <w:t>Plan definition and Stripe Production/ Price map.</w:t>
      </w:r>
    </w:p>
    <w:p w14:paraId="75F00176" w14:textId="77777777" w:rsidR="0063408E" w:rsidRPr="00B108FF" w:rsidRDefault="00000000">
      <w:pPr>
        <w:pStyle w:val="a0"/>
        <w:rPr>
          <w:rFonts w:ascii="Arial" w:hAnsi="Arial"/>
        </w:rPr>
      </w:pPr>
      <w:r w:rsidRPr="00B108FF">
        <w:rPr>
          <w:rFonts w:ascii="Arial" w:hAnsi="Arial"/>
        </w:rPr>
        <w:t>Order creates and orders status interfaces.</w:t>
      </w:r>
    </w:p>
    <w:p w14:paraId="1374F944" w14:textId="77777777" w:rsidR="0063408E" w:rsidRPr="00B108FF" w:rsidRDefault="00000000">
      <w:pPr>
        <w:pStyle w:val="a0"/>
        <w:rPr>
          <w:rFonts w:ascii="Arial" w:hAnsi="Arial"/>
        </w:rPr>
      </w:pPr>
      <w:r w:rsidRPr="00B108FF">
        <w:rPr>
          <w:rFonts w:ascii="Arial" w:hAnsi="Arial"/>
        </w:rPr>
        <w:t>Course / Entitlement interface.</w:t>
      </w:r>
    </w:p>
    <w:p w14:paraId="098B60AD" w14:textId="77777777" w:rsidR="0063408E" w:rsidRPr="00B108FF" w:rsidRDefault="00000000">
      <w:pPr>
        <w:pStyle w:val="a0"/>
        <w:rPr>
          <w:rFonts w:ascii="Arial" w:hAnsi="Arial"/>
        </w:rPr>
      </w:pPr>
      <w:r w:rsidRPr="00B108FF">
        <w:rPr>
          <w:rFonts w:ascii="Arial" w:hAnsi="Arial"/>
        </w:rPr>
        <w:t>Stripe business account, environmental voucher, return address and Webbook Endpoint.</w:t>
      </w:r>
    </w:p>
    <w:p w14:paraId="43087E73" w14:textId="77777777" w:rsidR="0063408E" w:rsidRPr="00B108FF" w:rsidRDefault="00000000">
      <w:pPr>
        <w:pStyle w:val="21"/>
        <w:rPr>
          <w:rFonts w:ascii="Arial" w:hAnsi="Arial" w:cs="Arial"/>
        </w:rPr>
      </w:pPr>
      <w:bookmarkStart w:id="39" w:name="_Toc237654509"/>
      <w:r w:rsidRPr="00B108FF">
        <w:rPr>
          <w:rFonts w:ascii="Arial" w:eastAsia="Arial Unicode MS" w:hAnsi="Arial" w:cs="Arial"/>
        </w:rPr>
        <w:t>14.2 Pending confirmation</w:t>
      </w:r>
      <w:bookmarkEnd w:id="39"/>
    </w:p>
    <w:p w14:paraId="37E7E50F" w14:textId="77777777" w:rsidR="0063408E" w:rsidRPr="00B108FF" w:rsidRDefault="00000000" w:rsidP="00A73EA1">
      <w:pPr>
        <w:pStyle w:val="a0"/>
        <w:rPr>
          <w:rFonts w:ascii="Arial" w:hAnsi="Arial"/>
        </w:rPr>
      </w:pPr>
      <w:r w:rsidRPr="00B108FF">
        <w:rPr>
          <w:rFonts w:ascii="Arial" w:hAnsi="Arial"/>
        </w:rPr>
        <w:t>The candidate and the initial default value (USD) for Default Currency.</w:t>
      </w:r>
    </w:p>
    <w:p w14:paraId="564B3DC6" w14:textId="77777777" w:rsidR="00AC2749" w:rsidRPr="00B108FF" w:rsidRDefault="00000000" w:rsidP="00300CC2">
      <w:pPr>
        <w:pStyle w:val="a0"/>
        <w:rPr>
          <w:rFonts w:ascii="Arial" w:hAnsi="Arial"/>
        </w:rPr>
      </w:pPr>
      <w:r w:rsidRPr="00B108FF">
        <w:rPr>
          <w:rFonts w:ascii="Arial" w:hAnsi="Arial"/>
        </w:rPr>
        <w:t>Time, frequency, channel for payment of alarm (24h, 1 time, system alarm + email alarm).</w:t>
      </w:r>
    </w:p>
    <w:p w14:paraId="1F8DC028" w14:textId="728E8FB0" w:rsidR="00AC2749" w:rsidRPr="00B108FF" w:rsidRDefault="00B108FF" w:rsidP="00AC2749">
      <w:pPr>
        <w:pStyle w:val="1"/>
        <w:rPr>
          <w:rFonts w:ascii="Arial" w:hAnsi="Arial" w:cs="Arial"/>
        </w:rPr>
      </w:pPr>
      <w:bookmarkStart w:id="40" w:name="_Toc237654510"/>
      <w:r w:rsidRPr="00B108FF">
        <w:rPr>
          <w:rFonts w:ascii="Arial" w:eastAsia="Arial Unicode MS" w:hAnsi="Arial" w:cs="Arial"/>
        </w:rPr>
        <w:t xml:space="preserve">15. </w:t>
      </w:r>
      <w:r w:rsidR="00AC2749" w:rsidRPr="00B108FF">
        <w:rPr>
          <w:rFonts w:ascii="Arial" w:eastAsia="Arial Unicode MS" w:hAnsi="Arial" w:cs="Arial"/>
        </w:rPr>
        <w:t>Registered business (non-product function)</w:t>
      </w:r>
      <w:bookmarkEnd w:id="40"/>
    </w:p>
    <w:p w14:paraId="1C116F3D" w14:textId="77777777" w:rsidR="00AC2749" w:rsidRPr="00B108FF" w:rsidRDefault="00AC2749" w:rsidP="00AC2749">
      <w:pPr>
        <w:pStyle w:val="21"/>
        <w:rPr>
          <w:rFonts w:ascii="Arial" w:hAnsi="Arial" w:cs="Arial"/>
        </w:rPr>
      </w:pPr>
      <w:bookmarkStart w:id="41" w:name="_Toc237654511"/>
      <w:r w:rsidRPr="00B108FF">
        <w:rPr>
          <w:rFonts w:ascii="Arial" w:eastAsia="Arial Unicode MS" w:hAnsi="Arial" w:cs="Arial"/>
        </w:rPr>
        <w:t>15.1 Merchant Account Registration</w:t>
      </w:r>
      <w:bookmarkEnd w:id="41"/>
    </w:p>
    <w:tbl>
      <w:tblPr>
        <w:tblW w:w="0" w:type="auto"/>
        <w:jc w:val="center"/>
        <w:tblLayout w:type="fixed"/>
        <w:tblLook w:val="04A0" w:firstRow="1" w:lastRow="0" w:firstColumn="1" w:lastColumn="0" w:noHBand="0" w:noVBand="1"/>
      </w:tblPr>
      <w:tblGrid>
        <w:gridCol w:w="2088"/>
        <w:gridCol w:w="7416"/>
      </w:tblGrid>
      <w:tr w:rsidR="00AC2749" w:rsidRPr="00B108FF" w14:paraId="19346E24" w14:textId="77777777" w:rsidTr="007A13AB">
        <w:trPr>
          <w:tblHeader/>
          <w:jc w:val="center"/>
        </w:trPr>
        <w:tc>
          <w:tcPr>
            <w:tcW w:w="2088" w:type="dxa"/>
            <w:shd w:val="clear" w:color="auto" w:fill="17324D"/>
            <w:tcMar>
              <w:top w:w="85" w:type="dxa"/>
              <w:left w:w="90" w:type="dxa"/>
              <w:bottom w:w="85" w:type="dxa"/>
              <w:right w:w="90" w:type="dxa"/>
            </w:tcMar>
          </w:tcPr>
          <w:p w14:paraId="63E52D2E" w14:textId="77777777" w:rsidR="00AC2749" w:rsidRPr="00B108FF" w:rsidRDefault="00AC2749" w:rsidP="007A13AB">
            <w:pPr>
              <w:spacing w:after="0" w:line="240" w:lineRule="auto"/>
              <w:jc w:val="center"/>
              <w:rPr>
                <w:rFonts w:ascii="Arial" w:hAnsi="Arial"/>
              </w:rPr>
            </w:pPr>
            <w:r w:rsidRPr="00B108FF">
              <w:rPr>
                <w:rFonts w:ascii="Arial" w:hAnsi="Arial"/>
                <w:b/>
                <w:color w:val="FFFFFF"/>
                <w:sz w:val="17"/>
              </w:rPr>
              <w:t>Materials/ Conditions</w:t>
            </w:r>
          </w:p>
        </w:tc>
        <w:tc>
          <w:tcPr>
            <w:tcW w:w="7416" w:type="dxa"/>
            <w:shd w:val="clear" w:color="auto" w:fill="17324D"/>
            <w:tcMar>
              <w:top w:w="85" w:type="dxa"/>
              <w:left w:w="90" w:type="dxa"/>
              <w:bottom w:w="85" w:type="dxa"/>
              <w:right w:w="90" w:type="dxa"/>
            </w:tcMar>
          </w:tcPr>
          <w:p w14:paraId="6A033C7D" w14:textId="77777777" w:rsidR="00AC2749" w:rsidRPr="00B108FF" w:rsidRDefault="00AC2749" w:rsidP="007A13AB">
            <w:pPr>
              <w:spacing w:after="0" w:line="240" w:lineRule="auto"/>
              <w:jc w:val="center"/>
              <w:rPr>
                <w:rFonts w:ascii="Arial" w:hAnsi="Arial"/>
              </w:rPr>
            </w:pPr>
            <w:r w:rsidRPr="00B108FF">
              <w:rPr>
                <w:rFonts w:ascii="Arial" w:hAnsi="Arial"/>
                <w:b/>
                <w:color w:val="FFFFFF"/>
                <w:sz w:val="17"/>
              </w:rPr>
              <w:t>Preparation</w:t>
            </w:r>
          </w:p>
        </w:tc>
      </w:tr>
      <w:tr w:rsidR="00AC2749" w:rsidRPr="00B108FF" w14:paraId="1F3304BA" w14:textId="77777777" w:rsidTr="007A13AB">
        <w:trPr>
          <w:jc w:val="center"/>
        </w:trPr>
        <w:tc>
          <w:tcPr>
            <w:tcW w:w="2088" w:type="dxa"/>
            <w:tcBorders>
              <w:top w:val="single" w:sz="2" w:space="0" w:color="D9E0E6"/>
              <w:left w:val="single" w:sz="2" w:space="0" w:color="D9E0E6"/>
              <w:bottom w:val="single" w:sz="2" w:space="0" w:color="D9E0E6"/>
              <w:right w:val="single" w:sz="2" w:space="0" w:color="D9E0E6"/>
            </w:tcBorders>
            <w:shd w:val="clear" w:color="auto" w:fill="FFFFFF"/>
            <w:tcMar>
              <w:top w:w="70" w:type="dxa"/>
              <w:left w:w="85" w:type="dxa"/>
              <w:bottom w:w="70" w:type="dxa"/>
              <w:right w:w="85" w:type="dxa"/>
            </w:tcMar>
            <w:vAlign w:val="center"/>
          </w:tcPr>
          <w:p w14:paraId="0B720FAE" w14:textId="77777777" w:rsidR="00AC2749" w:rsidRPr="00B108FF" w:rsidRDefault="00AC2749" w:rsidP="007A13AB">
            <w:pPr>
              <w:spacing w:after="0" w:line="240" w:lineRule="auto"/>
              <w:rPr>
                <w:rFonts w:ascii="Arial" w:hAnsi="Arial"/>
              </w:rPr>
            </w:pPr>
            <w:r w:rsidRPr="00B108FF">
              <w:rPr>
                <w:rFonts w:ascii="Arial" w:hAnsi="Arial"/>
                <w:color w:val="1E2328"/>
                <w:sz w:val="17"/>
              </w:rPr>
              <w:t>Company</w:t>
            </w:r>
          </w:p>
        </w:tc>
        <w:tc>
          <w:tcPr>
            <w:tcW w:w="7416" w:type="dxa"/>
            <w:tcBorders>
              <w:top w:val="single" w:sz="2" w:space="0" w:color="D9E0E6"/>
              <w:left w:val="single" w:sz="2" w:space="0" w:color="D9E0E6"/>
              <w:bottom w:val="single" w:sz="2" w:space="0" w:color="D9E0E6"/>
              <w:right w:val="single" w:sz="2" w:space="0" w:color="D9E0E6"/>
            </w:tcBorders>
            <w:shd w:val="clear" w:color="auto" w:fill="FFFFFF"/>
            <w:tcMar>
              <w:top w:w="70" w:type="dxa"/>
              <w:left w:w="85" w:type="dxa"/>
              <w:bottom w:w="70" w:type="dxa"/>
              <w:right w:w="85" w:type="dxa"/>
            </w:tcMar>
            <w:vAlign w:val="center"/>
          </w:tcPr>
          <w:p w14:paraId="31D04D52" w14:textId="77777777" w:rsidR="00AC2749" w:rsidRPr="00B108FF" w:rsidRDefault="00AC2749" w:rsidP="007A13AB">
            <w:pPr>
              <w:spacing w:after="0" w:line="240" w:lineRule="auto"/>
              <w:rPr>
                <w:rFonts w:ascii="Arial" w:hAnsi="Arial"/>
              </w:rPr>
            </w:pPr>
            <w:r w:rsidRPr="00B108FF">
              <w:rPr>
                <w:rFonts w:ascii="Arial" w:hAnsi="Arial"/>
                <w:color w:val="1E2328"/>
                <w:sz w:val="17"/>
              </w:rPr>
              <w:t>Hong Kong company registration certificate, business register, company address.</w:t>
            </w:r>
          </w:p>
        </w:tc>
      </w:tr>
      <w:tr w:rsidR="00AC2749" w:rsidRPr="00B108FF" w14:paraId="6925A210" w14:textId="77777777" w:rsidTr="007A13AB">
        <w:trPr>
          <w:jc w:val="center"/>
        </w:trPr>
        <w:tc>
          <w:tcPr>
            <w:tcW w:w="2088" w:type="dxa"/>
            <w:tcBorders>
              <w:top w:val="single" w:sz="2" w:space="0" w:color="D9E0E6"/>
              <w:left w:val="single" w:sz="2" w:space="0" w:color="D9E0E6"/>
              <w:bottom w:val="single" w:sz="2" w:space="0" w:color="D9E0E6"/>
              <w:right w:val="single" w:sz="2" w:space="0" w:color="D9E0E6"/>
            </w:tcBorders>
            <w:shd w:val="clear" w:color="auto" w:fill="F3F5F7"/>
            <w:tcMar>
              <w:top w:w="70" w:type="dxa"/>
              <w:left w:w="85" w:type="dxa"/>
              <w:bottom w:w="70" w:type="dxa"/>
              <w:right w:w="85" w:type="dxa"/>
            </w:tcMar>
            <w:vAlign w:val="center"/>
          </w:tcPr>
          <w:p w14:paraId="0349276B" w14:textId="77777777" w:rsidR="00AC2749" w:rsidRPr="00B108FF" w:rsidRDefault="00AC2749" w:rsidP="007A13AB">
            <w:pPr>
              <w:spacing w:after="0" w:line="240" w:lineRule="auto"/>
              <w:rPr>
                <w:rFonts w:ascii="Arial" w:hAnsi="Arial"/>
              </w:rPr>
            </w:pPr>
            <w:r w:rsidRPr="00B108FF">
              <w:rPr>
                <w:rFonts w:ascii="Arial" w:hAnsi="Arial"/>
                <w:color w:val="1E2328"/>
                <w:sz w:val="17"/>
              </w:rPr>
              <w:t>Personnel</w:t>
            </w:r>
          </w:p>
        </w:tc>
        <w:tc>
          <w:tcPr>
            <w:tcW w:w="7416" w:type="dxa"/>
            <w:tcBorders>
              <w:top w:val="single" w:sz="2" w:space="0" w:color="D9E0E6"/>
              <w:left w:val="single" w:sz="2" w:space="0" w:color="D9E0E6"/>
              <w:bottom w:val="single" w:sz="2" w:space="0" w:color="D9E0E6"/>
              <w:right w:val="single" w:sz="2" w:space="0" w:color="D9E0E6"/>
            </w:tcBorders>
            <w:shd w:val="clear" w:color="auto" w:fill="F3F5F7"/>
            <w:tcMar>
              <w:top w:w="70" w:type="dxa"/>
              <w:left w:w="85" w:type="dxa"/>
              <w:bottom w:w="70" w:type="dxa"/>
              <w:right w:w="85" w:type="dxa"/>
            </w:tcMar>
            <w:vAlign w:val="center"/>
          </w:tcPr>
          <w:p w14:paraId="2879F12A" w14:textId="77777777" w:rsidR="00AC2749" w:rsidRPr="00B108FF" w:rsidRDefault="00AC2749" w:rsidP="007A13AB">
            <w:pPr>
              <w:spacing w:after="0" w:line="240" w:lineRule="auto"/>
              <w:rPr>
                <w:rFonts w:ascii="Arial" w:hAnsi="Arial"/>
              </w:rPr>
            </w:pPr>
            <w:r w:rsidRPr="00B108FF">
              <w:rPr>
                <w:rFonts w:ascii="Arial" w:hAnsi="Arial"/>
                <w:color w:val="1E2328"/>
                <w:sz w:val="17"/>
              </w:rPr>
              <w:t>Certification of the identity and address of directors, account holders and final beneficiaries.</w:t>
            </w:r>
          </w:p>
        </w:tc>
      </w:tr>
      <w:tr w:rsidR="00AC2749" w:rsidRPr="00B108FF" w14:paraId="4A4E2F21" w14:textId="77777777" w:rsidTr="007A13AB">
        <w:trPr>
          <w:jc w:val="center"/>
        </w:trPr>
        <w:tc>
          <w:tcPr>
            <w:tcW w:w="2088" w:type="dxa"/>
            <w:tcBorders>
              <w:top w:val="single" w:sz="2" w:space="0" w:color="D9E0E6"/>
              <w:left w:val="single" w:sz="2" w:space="0" w:color="D9E0E6"/>
              <w:bottom w:val="single" w:sz="2" w:space="0" w:color="D9E0E6"/>
              <w:right w:val="single" w:sz="2" w:space="0" w:color="D9E0E6"/>
            </w:tcBorders>
            <w:shd w:val="clear" w:color="auto" w:fill="FFFFFF"/>
            <w:tcMar>
              <w:top w:w="70" w:type="dxa"/>
              <w:left w:w="85" w:type="dxa"/>
              <w:bottom w:w="70" w:type="dxa"/>
              <w:right w:w="85" w:type="dxa"/>
            </w:tcMar>
            <w:vAlign w:val="center"/>
          </w:tcPr>
          <w:p w14:paraId="63C72D6E" w14:textId="77777777" w:rsidR="00AC2749" w:rsidRPr="00B108FF" w:rsidRDefault="00AC2749" w:rsidP="007A13AB">
            <w:pPr>
              <w:spacing w:after="0" w:line="240" w:lineRule="auto"/>
              <w:rPr>
                <w:rFonts w:ascii="Arial" w:hAnsi="Arial"/>
              </w:rPr>
            </w:pPr>
            <w:r w:rsidRPr="00B108FF">
              <w:rPr>
                <w:rFonts w:ascii="Arial" w:hAnsi="Arial"/>
                <w:color w:val="1E2328"/>
                <w:sz w:val="17"/>
              </w:rPr>
              <w:t>Bank</w:t>
            </w:r>
          </w:p>
        </w:tc>
        <w:tc>
          <w:tcPr>
            <w:tcW w:w="7416" w:type="dxa"/>
            <w:tcBorders>
              <w:top w:val="single" w:sz="2" w:space="0" w:color="D9E0E6"/>
              <w:left w:val="single" w:sz="2" w:space="0" w:color="D9E0E6"/>
              <w:bottom w:val="single" w:sz="2" w:space="0" w:color="D9E0E6"/>
              <w:right w:val="single" w:sz="2" w:space="0" w:color="D9E0E6"/>
            </w:tcBorders>
            <w:shd w:val="clear" w:color="auto" w:fill="FFFFFF"/>
            <w:tcMar>
              <w:top w:w="70" w:type="dxa"/>
              <w:left w:w="85" w:type="dxa"/>
              <w:bottom w:w="70" w:type="dxa"/>
              <w:right w:w="85" w:type="dxa"/>
            </w:tcMar>
            <w:vAlign w:val="center"/>
          </w:tcPr>
          <w:p w14:paraId="6B26CB32" w14:textId="77777777" w:rsidR="00AC2749" w:rsidRPr="00B108FF" w:rsidRDefault="00AC2749" w:rsidP="007A13AB">
            <w:pPr>
              <w:spacing w:after="0" w:line="240" w:lineRule="auto"/>
              <w:rPr>
                <w:rFonts w:ascii="Arial" w:hAnsi="Arial"/>
              </w:rPr>
            </w:pPr>
            <w:r w:rsidRPr="00B108FF">
              <w:rPr>
                <w:rFonts w:ascii="Arial" w:hAnsi="Arial"/>
                <w:color w:val="1E2328"/>
                <w:sz w:val="17"/>
              </w:rPr>
              <w:t>Hong Kong commercial bank account matching company name.</w:t>
            </w:r>
          </w:p>
        </w:tc>
      </w:tr>
      <w:tr w:rsidR="00AC2749" w:rsidRPr="00B108FF" w14:paraId="61C2C1CD" w14:textId="77777777" w:rsidTr="007A13AB">
        <w:trPr>
          <w:jc w:val="center"/>
        </w:trPr>
        <w:tc>
          <w:tcPr>
            <w:tcW w:w="2088" w:type="dxa"/>
            <w:tcBorders>
              <w:top w:val="single" w:sz="2" w:space="0" w:color="D9E0E6"/>
              <w:left w:val="single" w:sz="2" w:space="0" w:color="D9E0E6"/>
              <w:bottom w:val="single" w:sz="2" w:space="0" w:color="D9E0E6"/>
              <w:right w:val="single" w:sz="2" w:space="0" w:color="D9E0E6"/>
            </w:tcBorders>
            <w:shd w:val="clear" w:color="auto" w:fill="F3F5F7"/>
            <w:tcMar>
              <w:top w:w="70" w:type="dxa"/>
              <w:left w:w="85" w:type="dxa"/>
              <w:bottom w:w="70" w:type="dxa"/>
              <w:right w:w="85" w:type="dxa"/>
            </w:tcMar>
            <w:vAlign w:val="center"/>
          </w:tcPr>
          <w:p w14:paraId="3472E978" w14:textId="77777777" w:rsidR="00AC2749" w:rsidRPr="00B108FF" w:rsidRDefault="00AC2749" w:rsidP="007A13AB">
            <w:pPr>
              <w:spacing w:after="0" w:line="240" w:lineRule="auto"/>
              <w:rPr>
                <w:rFonts w:ascii="Arial" w:hAnsi="Arial"/>
              </w:rPr>
            </w:pPr>
            <w:r w:rsidRPr="00B108FF">
              <w:rPr>
                <w:rFonts w:ascii="Arial" w:hAnsi="Arial"/>
                <w:color w:val="1E2328"/>
                <w:sz w:val="17"/>
              </w:rPr>
              <w:t>Website</w:t>
            </w:r>
          </w:p>
        </w:tc>
        <w:tc>
          <w:tcPr>
            <w:tcW w:w="7416" w:type="dxa"/>
            <w:tcBorders>
              <w:top w:val="single" w:sz="2" w:space="0" w:color="D9E0E6"/>
              <w:left w:val="single" w:sz="2" w:space="0" w:color="D9E0E6"/>
              <w:bottom w:val="single" w:sz="2" w:space="0" w:color="D9E0E6"/>
              <w:right w:val="single" w:sz="2" w:space="0" w:color="D9E0E6"/>
            </w:tcBorders>
            <w:shd w:val="clear" w:color="auto" w:fill="F3F5F7"/>
            <w:tcMar>
              <w:top w:w="70" w:type="dxa"/>
              <w:left w:w="85" w:type="dxa"/>
              <w:bottom w:w="70" w:type="dxa"/>
              <w:right w:w="85" w:type="dxa"/>
            </w:tcMar>
            <w:vAlign w:val="center"/>
          </w:tcPr>
          <w:p w14:paraId="37736A53" w14:textId="77777777" w:rsidR="00AC2749" w:rsidRPr="00B108FF" w:rsidRDefault="00AC2749" w:rsidP="007A13AB">
            <w:pPr>
              <w:spacing w:after="0" w:line="240" w:lineRule="auto"/>
              <w:rPr>
                <w:rFonts w:ascii="Arial" w:hAnsi="Arial"/>
              </w:rPr>
            </w:pPr>
            <w:r w:rsidRPr="00B108FF">
              <w:rPr>
                <w:rFonts w:ascii="Arial" w:hAnsi="Arial"/>
                <w:color w:val="1E2328"/>
                <w:sz w:val="17"/>
              </w:rPr>
              <w:t>Readable Learning Guide website, product and price description.</w:t>
            </w:r>
          </w:p>
        </w:tc>
      </w:tr>
      <w:tr w:rsidR="00AC2749" w:rsidRPr="00B108FF" w14:paraId="38290BFC" w14:textId="77777777" w:rsidTr="007A13AB">
        <w:trPr>
          <w:jc w:val="center"/>
        </w:trPr>
        <w:tc>
          <w:tcPr>
            <w:tcW w:w="2088" w:type="dxa"/>
            <w:tcBorders>
              <w:top w:val="single" w:sz="2" w:space="0" w:color="D9E0E6"/>
              <w:left w:val="single" w:sz="2" w:space="0" w:color="D9E0E6"/>
              <w:bottom w:val="single" w:sz="2" w:space="0" w:color="D9E0E6"/>
              <w:right w:val="single" w:sz="2" w:space="0" w:color="D9E0E6"/>
            </w:tcBorders>
            <w:shd w:val="clear" w:color="auto" w:fill="FFFFFF"/>
            <w:tcMar>
              <w:top w:w="70" w:type="dxa"/>
              <w:left w:w="85" w:type="dxa"/>
              <w:bottom w:w="70" w:type="dxa"/>
              <w:right w:w="85" w:type="dxa"/>
            </w:tcMar>
            <w:vAlign w:val="center"/>
          </w:tcPr>
          <w:p w14:paraId="0791B28A" w14:textId="77777777" w:rsidR="00AC2749" w:rsidRPr="00B108FF" w:rsidRDefault="00AC2749" w:rsidP="007A13AB">
            <w:pPr>
              <w:spacing w:after="0" w:line="240" w:lineRule="auto"/>
              <w:rPr>
                <w:rFonts w:ascii="Arial" w:hAnsi="Arial"/>
              </w:rPr>
            </w:pPr>
            <w:r w:rsidRPr="00B108FF">
              <w:rPr>
                <w:rFonts w:ascii="Arial" w:hAnsi="Arial"/>
                <w:color w:val="1E2328"/>
                <w:sz w:val="17"/>
              </w:rPr>
              <w:lastRenderedPageBreak/>
              <w:t>Policy</w:t>
            </w:r>
          </w:p>
        </w:tc>
        <w:tc>
          <w:tcPr>
            <w:tcW w:w="7416" w:type="dxa"/>
            <w:tcBorders>
              <w:top w:val="single" w:sz="2" w:space="0" w:color="D9E0E6"/>
              <w:left w:val="single" w:sz="2" w:space="0" w:color="D9E0E6"/>
              <w:bottom w:val="single" w:sz="2" w:space="0" w:color="D9E0E6"/>
              <w:right w:val="single" w:sz="2" w:space="0" w:color="D9E0E6"/>
            </w:tcBorders>
            <w:shd w:val="clear" w:color="auto" w:fill="FFFFFF"/>
            <w:tcMar>
              <w:top w:w="70" w:type="dxa"/>
              <w:left w:w="85" w:type="dxa"/>
              <w:bottom w:w="70" w:type="dxa"/>
              <w:right w:w="85" w:type="dxa"/>
            </w:tcMar>
            <w:vAlign w:val="center"/>
          </w:tcPr>
          <w:p w14:paraId="7B7AFC2C" w14:textId="77777777" w:rsidR="00AC2749" w:rsidRPr="00B108FF" w:rsidRDefault="00AC2749" w:rsidP="007A13AB">
            <w:pPr>
              <w:spacing w:after="0" w:line="240" w:lineRule="auto"/>
              <w:rPr>
                <w:rFonts w:ascii="Arial" w:hAnsi="Arial"/>
              </w:rPr>
            </w:pPr>
            <w:r w:rsidRPr="00B108FF">
              <w:rPr>
                <w:rFonts w:ascii="Arial" w:hAnsi="Arial"/>
                <w:color w:val="1E2328"/>
                <w:sz w:val="17"/>
              </w:rPr>
              <w:t>Times of Service, Private Policy, Refund Policy, contact information.</w:t>
            </w:r>
          </w:p>
        </w:tc>
      </w:tr>
      <w:tr w:rsidR="00AC2749" w:rsidRPr="00B108FF" w14:paraId="7D873F0A" w14:textId="77777777" w:rsidTr="007A13AB">
        <w:trPr>
          <w:jc w:val="center"/>
        </w:trPr>
        <w:tc>
          <w:tcPr>
            <w:tcW w:w="2088" w:type="dxa"/>
            <w:tcBorders>
              <w:top w:val="single" w:sz="2" w:space="0" w:color="D9E0E6"/>
              <w:left w:val="single" w:sz="2" w:space="0" w:color="D9E0E6"/>
              <w:bottom w:val="single" w:sz="2" w:space="0" w:color="D9E0E6"/>
              <w:right w:val="single" w:sz="2" w:space="0" w:color="D9E0E6"/>
            </w:tcBorders>
            <w:shd w:val="clear" w:color="auto" w:fill="F3F5F7"/>
            <w:tcMar>
              <w:top w:w="70" w:type="dxa"/>
              <w:left w:w="85" w:type="dxa"/>
              <w:bottom w:w="70" w:type="dxa"/>
              <w:right w:w="85" w:type="dxa"/>
            </w:tcMar>
            <w:vAlign w:val="center"/>
          </w:tcPr>
          <w:p w14:paraId="19BDA0E2" w14:textId="77777777" w:rsidR="00AC2749" w:rsidRPr="00B108FF" w:rsidRDefault="00AC2749" w:rsidP="007A13AB">
            <w:pPr>
              <w:spacing w:after="0" w:line="240" w:lineRule="auto"/>
              <w:rPr>
                <w:rFonts w:ascii="Arial" w:hAnsi="Arial"/>
              </w:rPr>
            </w:pPr>
            <w:r w:rsidRPr="00B108FF">
              <w:rPr>
                <w:rFonts w:ascii="Arial" w:hAnsi="Arial"/>
                <w:color w:val="1E2328"/>
                <w:sz w:val="17"/>
              </w:rPr>
              <w:t>Statement of operations</w:t>
            </w:r>
          </w:p>
        </w:tc>
        <w:tc>
          <w:tcPr>
            <w:tcW w:w="7416" w:type="dxa"/>
            <w:tcBorders>
              <w:top w:val="single" w:sz="2" w:space="0" w:color="D9E0E6"/>
              <w:left w:val="single" w:sz="2" w:space="0" w:color="D9E0E6"/>
              <w:bottom w:val="single" w:sz="2" w:space="0" w:color="D9E0E6"/>
              <w:right w:val="single" w:sz="2" w:space="0" w:color="D9E0E6"/>
            </w:tcBorders>
            <w:shd w:val="clear" w:color="auto" w:fill="F3F5F7"/>
            <w:tcMar>
              <w:top w:w="70" w:type="dxa"/>
              <w:left w:w="85" w:type="dxa"/>
              <w:bottom w:w="70" w:type="dxa"/>
              <w:right w:w="85" w:type="dxa"/>
            </w:tcMar>
            <w:vAlign w:val="center"/>
          </w:tcPr>
          <w:p w14:paraId="1AD1CBE1" w14:textId="77777777" w:rsidR="00AC2749" w:rsidRPr="00B108FF" w:rsidRDefault="00AC2749" w:rsidP="007A13AB">
            <w:pPr>
              <w:spacing w:after="0" w:line="240" w:lineRule="auto"/>
              <w:rPr>
                <w:rFonts w:ascii="Arial" w:hAnsi="Arial"/>
              </w:rPr>
            </w:pPr>
            <w:r w:rsidRPr="00B108FF">
              <w:rPr>
                <w:rFonts w:ascii="Arial" w:hAnsi="Arial"/>
                <w:color w:val="1E2328"/>
                <w:sz w:val="17"/>
              </w:rPr>
              <w:t>Digital courses, KS, AI Tutor, delivery modalities, target areas and expected scale of transactions.</w:t>
            </w:r>
          </w:p>
        </w:tc>
      </w:tr>
    </w:tbl>
    <w:p w14:paraId="488A6DB3" w14:textId="77777777" w:rsidR="00AC2749" w:rsidRPr="00B108FF" w:rsidRDefault="00AC2749" w:rsidP="00AC2749">
      <w:pPr>
        <w:spacing w:after="20"/>
        <w:rPr>
          <w:rFonts w:ascii="Arial" w:hAnsi="Arial"/>
        </w:rPr>
      </w:pPr>
    </w:p>
    <w:p w14:paraId="019F4AAA" w14:textId="77777777" w:rsidR="00AC2749" w:rsidRPr="00B108FF" w:rsidRDefault="00AC2749" w:rsidP="00AC2749">
      <w:pPr>
        <w:pStyle w:val="21"/>
        <w:rPr>
          <w:rFonts w:ascii="Arial" w:hAnsi="Arial" w:cs="Arial"/>
        </w:rPr>
      </w:pPr>
      <w:bookmarkStart w:id="42" w:name="_Toc237654512"/>
      <w:r w:rsidRPr="00B108FF">
        <w:rPr>
          <w:rFonts w:ascii="Arial" w:eastAsia="Arial Unicode MS" w:hAnsi="Arial" w:cs="Arial"/>
        </w:rPr>
        <w:t>15.2 Payment Method Activation</w:t>
      </w:r>
      <w:bookmarkEnd w:id="42"/>
    </w:p>
    <w:p w14:paraId="57001F0B" w14:textId="77777777" w:rsidR="00AC2749" w:rsidRPr="00B108FF" w:rsidRDefault="00AC2749" w:rsidP="00AC2749">
      <w:pPr>
        <w:pStyle w:val="a0"/>
        <w:spacing w:after="50"/>
        <w:ind w:left="317" w:hanging="173"/>
        <w:rPr>
          <w:rFonts w:ascii="Arial" w:hAnsi="Arial"/>
        </w:rPr>
      </w:pPr>
      <w:r w:rsidRPr="00B108FF">
        <w:rPr>
          <w:rFonts w:ascii="Arial" w:hAnsi="Arial"/>
          <w:color w:val="1E2328"/>
        </w:rPr>
        <w:t>We'll start with Cards, Apple Pay, Google Pay.</w:t>
      </w:r>
    </w:p>
    <w:p w14:paraId="3AB3C72F" w14:textId="77777777" w:rsidR="00AC2749" w:rsidRPr="00B108FF" w:rsidRDefault="00AC2749" w:rsidP="00AC2749">
      <w:pPr>
        <w:pStyle w:val="a0"/>
        <w:spacing w:after="50"/>
        <w:ind w:left="317" w:hanging="173"/>
        <w:rPr>
          <w:rFonts w:ascii="Arial" w:hAnsi="Arial"/>
        </w:rPr>
      </w:pPr>
      <w:r w:rsidRPr="00B108FF">
        <w:rPr>
          <w:rFonts w:ascii="Arial" w:hAnsi="Arial"/>
          <w:color w:val="1E2328"/>
        </w:rPr>
        <w:t>Apply for Alipay and WeChat Pay according to the target user; it cannot be assumed that the main account will be opened automatically after adoption.</w:t>
      </w:r>
    </w:p>
    <w:p w14:paraId="1DED2161" w14:textId="77777777" w:rsidR="00AC2749" w:rsidRPr="00B108FF" w:rsidRDefault="00AC2749" w:rsidP="00AC2749">
      <w:pPr>
        <w:pStyle w:val="a0"/>
        <w:spacing w:after="50"/>
        <w:ind w:left="317" w:hanging="173"/>
        <w:rPr>
          <w:rFonts w:ascii="Arial" w:hAnsi="Arial"/>
        </w:rPr>
      </w:pPr>
      <w:r w:rsidRPr="00B108FF">
        <w:rPr>
          <w:rFonts w:ascii="Arial" w:hAnsi="Arial"/>
          <w:color w:val="1E2328"/>
        </w:rPr>
        <w:t>PayPal needs separate commercial accounts and integration as an independent complement.</w:t>
      </w:r>
    </w:p>
    <w:p w14:paraId="2D264EC5" w14:textId="77777777" w:rsidR="00AC2749" w:rsidRPr="00B108FF" w:rsidRDefault="00AC2749" w:rsidP="00AC2749">
      <w:pPr>
        <w:pStyle w:val="a0"/>
        <w:spacing w:after="50"/>
        <w:ind w:left="317" w:hanging="173"/>
        <w:rPr>
          <w:rFonts w:ascii="Arial" w:hAnsi="Arial"/>
        </w:rPr>
      </w:pPr>
      <w:r w:rsidRPr="00B108FF">
        <w:rPr>
          <w:rFonts w:ascii="Arial" w:hAnsi="Arial"/>
          <w:color w:val="1E2328"/>
        </w:rPr>
        <w:t>Automatic renewal costs require additional confirmation of the preservation of the mode of payment, off-session deductions and failure recovery.</w:t>
      </w:r>
    </w:p>
    <w:p w14:paraId="31A8AED0" w14:textId="77777777" w:rsidR="00AC2749" w:rsidRPr="00B108FF" w:rsidRDefault="00AC2749" w:rsidP="00AC2749">
      <w:pPr>
        <w:pStyle w:val="21"/>
        <w:rPr>
          <w:rFonts w:ascii="Arial" w:hAnsi="Arial" w:cs="Arial"/>
        </w:rPr>
      </w:pPr>
      <w:bookmarkStart w:id="43" w:name="_Toc237654513"/>
      <w:r w:rsidRPr="00B108FF">
        <w:rPr>
          <w:rFonts w:ascii="Arial" w:eastAsia="Arial Unicode MS" w:hAnsi="Arial" w:cs="Arial"/>
        </w:rPr>
        <w:t>15.3 Parallel work</w:t>
      </w:r>
      <w:bookmarkEnd w:id="43"/>
    </w:p>
    <w:p w14:paraId="2F4733D6" w14:textId="77777777" w:rsidR="00AC2749" w:rsidRPr="00B108FF" w:rsidRDefault="00AC2749" w:rsidP="00AC2749">
      <w:pPr>
        <w:spacing w:after="80" w:line="278" w:lineRule="auto"/>
        <w:rPr>
          <w:rFonts w:ascii="Arial" w:hAnsi="Arial"/>
        </w:rPr>
      </w:pPr>
      <w:r w:rsidRPr="00B108FF">
        <w:rPr>
          <w:rFonts w:ascii="Arial" w:hAnsi="Arial"/>
          <w:b/>
          <w:color w:val="17324D"/>
          <w:sz w:val="20"/>
        </w:rPr>
        <w:t>Suggested parallel progress</w:t>
      </w:r>
    </w:p>
    <w:tbl>
      <w:tblPr>
        <w:tblW w:w="0" w:type="auto"/>
        <w:jc w:val="center"/>
        <w:tblLayout w:type="fixed"/>
        <w:tblLook w:val="04A0" w:firstRow="1" w:lastRow="0" w:firstColumn="1" w:lastColumn="0" w:noHBand="0" w:noVBand="1"/>
      </w:tblPr>
      <w:tblGrid>
        <w:gridCol w:w="909"/>
        <w:gridCol w:w="909"/>
        <w:gridCol w:w="909"/>
        <w:gridCol w:w="909"/>
        <w:gridCol w:w="909"/>
        <w:gridCol w:w="909"/>
        <w:gridCol w:w="909"/>
        <w:gridCol w:w="909"/>
        <w:gridCol w:w="909"/>
        <w:gridCol w:w="909"/>
        <w:gridCol w:w="909"/>
      </w:tblGrid>
      <w:tr w:rsidR="00AC2749" w:rsidRPr="00B108FF" w14:paraId="1280C926" w14:textId="77777777" w:rsidTr="007A13AB">
        <w:trPr>
          <w:tblHeader/>
          <w:jc w:val="center"/>
        </w:trPr>
        <w:tc>
          <w:tcPr>
            <w:tcW w:w="909" w:type="dxa"/>
            <w:tcBorders>
              <w:top w:val="single" w:sz="4" w:space="0" w:color="D9E0E6"/>
              <w:left w:val="single" w:sz="4" w:space="0" w:color="D9E0E6"/>
              <w:bottom w:val="single" w:sz="4" w:space="0" w:color="D9E0E6"/>
              <w:right w:val="single" w:sz="4" w:space="0" w:color="D9E0E6"/>
            </w:tcBorders>
            <w:shd w:val="clear" w:color="auto" w:fill="E8F5F3"/>
            <w:tcMar>
              <w:top w:w="80" w:type="dxa"/>
              <w:left w:w="50" w:type="dxa"/>
              <w:bottom w:w="80" w:type="dxa"/>
              <w:right w:w="50" w:type="dxa"/>
            </w:tcMar>
          </w:tcPr>
          <w:p w14:paraId="599C5D27" w14:textId="77777777" w:rsidR="00AC2749" w:rsidRPr="00B108FF" w:rsidRDefault="00AC2749" w:rsidP="007A13AB">
            <w:pPr>
              <w:spacing w:after="0" w:line="240" w:lineRule="auto"/>
              <w:jc w:val="center"/>
              <w:rPr>
                <w:rFonts w:ascii="Arial" w:hAnsi="Arial"/>
              </w:rPr>
            </w:pPr>
            <w:r w:rsidRPr="00B108FF">
              <w:rPr>
                <w:rFonts w:ascii="Arial" w:hAnsi="Arial"/>
                <w:b/>
                <w:color w:val="17324D"/>
                <w:sz w:val="17"/>
              </w:rPr>
              <w:t>Business opening/KYC</w:t>
            </w:r>
          </w:p>
        </w:tc>
        <w:tc>
          <w:tcPr>
            <w:tcW w:w="909" w:type="dxa"/>
            <w:tcMar>
              <w:top w:w="80" w:type="dxa"/>
              <w:left w:w="50" w:type="dxa"/>
              <w:bottom w:w="80" w:type="dxa"/>
              <w:right w:w="50" w:type="dxa"/>
            </w:tcMar>
          </w:tcPr>
          <w:p w14:paraId="5EAE74C9" w14:textId="77777777" w:rsidR="00AC2749" w:rsidRPr="00B108FF" w:rsidRDefault="00AC2749" w:rsidP="007A13AB">
            <w:pPr>
              <w:spacing w:after="0" w:line="240" w:lineRule="auto"/>
              <w:jc w:val="center"/>
              <w:rPr>
                <w:rFonts w:ascii="Arial" w:hAnsi="Arial"/>
              </w:rPr>
            </w:pPr>
            <w:r w:rsidRPr="00B108FF">
              <w:rPr>
                <w:rFonts w:ascii="Arial" w:hAnsi="Arial"/>
                <w:b/>
                <w:color w:val="0B7A75"/>
                <w:sz w:val="17"/>
              </w:rPr>
              <w:t>→</w:t>
            </w:r>
          </w:p>
        </w:tc>
        <w:tc>
          <w:tcPr>
            <w:tcW w:w="909" w:type="dxa"/>
            <w:tcBorders>
              <w:top w:val="single" w:sz="4" w:space="0" w:color="D9E0E6"/>
              <w:left w:val="single" w:sz="4" w:space="0" w:color="D9E0E6"/>
              <w:bottom w:val="single" w:sz="4" w:space="0" w:color="D9E0E6"/>
              <w:right w:val="single" w:sz="4" w:space="0" w:color="D9E0E6"/>
            </w:tcBorders>
            <w:shd w:val="clear" w:color="auto" w:fill="EAF1F7"/>
            <w:tcMar>
              <w:top w:w="80" w:type="dxa"/>
              <w:left w:w="50" w:type="dxa"/>
              <w:bottom w:w="80" w:type="dxa"/>
              <w:right w:w="50" w:type="dxa"/>
            </w:tcMar>
          </w:tcPr>
          <w:p w14:paraId="65C33821" w14:textId="77777777" w:rsidR="00AC2749" w:rsidRPr="00B108FF" w:rsidRDefault="00AC2749" w:rsidP="007A13AB">
            <w:pPr>
              <w:spacing w:after="0" w:line="240" w:lineRule="auto"/>
              <w:jc w:val="center"/>
              <w:rPr>
                <w:rFonts w:ascii="Arial" w:hAnsi="Arial"/>
              </w:rPr>
            </w:pPr>
            <w:r w:rsidRPr="00B108FF">
              <w:rPr>
                <w:rFonts w:ascii="Arial" w:hAnsi="Arial"/>
                <w:b/>
                <w:color w:val="17324D"/>
                <w:sz w:val="17"/>
              </w:rPr>
              <w:t>LG Product and Data Model</w:t>
            </w:r>
          </w:p>
        </w:tc>
        <w:tc>
          <w:tcPr>
            <w:tcW w:w="909" w:type="dxa"/>
            <w:tcMar>
              <w:top w:w="80" w:type="dxa"/>
              <w:left w:w="50" w:type="dxa"/>
              <w:bottom w:w="80" w:type="dxa"/>
              <w:right w:w="50" w:type="dxa"/>
            </w:tcMar>
          </w:tcPr>
          <w:p w14:paraId="0D4D4686" w14:textId="77777777" w:rsidR="00AC2749" w:rsidRPr="00B108FF" w:rsidRDefault="00AC2749" w:rsidP="007A13AB">
            <w:pPr>
              <w:spacing w:after="0" w:line="240" w:lineRule="auto"/>
              <w:jc w:val="center"/>
              <w:rPr>
                <w:rFonts w:ascii="Arial" w:hAnsi="Arial"/>
              </w:rPr>
            </w:pPr>
            <w:r w:rsidRPr="00B108FF">
              <w:rPr>
                <w:rFonts w:ascii="Arial" w:hAnsi="Arial"/>
                <w:b/>
                <w:color w:val="0B7A75"/>
                <w:sz w:val="17"/>
              </w:rPr>
              <w:t>→</w:t>
            </w:r>
          </w:p>
        </w:tc>
        <w:tc>
          <w:tcPr>
            <w:tcW w:w="909" w:type="dxa"/>
            <w:tcBorders>
              <w:top w:val="single" w:sz="4" w:space="0" w:color="D9E0E6"/>
              <w:left w:val="single" w:sz="4" w:space="0" w:color="D9E0E6"/>
              <w:bottom w:val="single" w:sz="4" w:space="0" w:color="D9E0E6"/>
              <w:right w:val="single" w:sz="4" w:space="0" w:color="D9E0E6"/>
            </w:tcBorders>
            <w:shd w:val="clear" w:color="auto" w:fill="E8F5F3"/>
            <w:tcMar>
              <w:top w:w="80" w:type="dxa"/>
              <w:left w:w="50" w:type="dxa"/>
              <w:bottom w:w="80" w:type="dxa"/>
              <w:right w:w="50" w:type="dxa"/>
            </w:tcMar>
          </w:tcPr>
          <w:p w14:paraId="689731CF" w14:textId="77777777" w:rsidR="00AC2749" w:rsidRPr="00B108FF" w:rsidRDefault="00AC2749" w:rsidP="007A13AB">
            <w:pPr>
              <w:spacing w:after="0" w:line="240" w:lineRule="auto"/>
              <w:jc w:val="center"/>
              <w:rPr>
                <w:rFonts w:ascii="Arial" w:hAnsi="Arial"/>
              </w:rPr>
            </w:pPr>
            <w:r w:rsidRPr="00B108FF">
              <w:rPr>
                <w:rFonts w:ascii="Arial" w:hAnsi="Arial"/>
                <w:b/>
                <w:color w:val="17324D"/>
                <w:sz w:val="17"/>
              </w:rPr>
              <w:t>Checkout Integration</w:t>
            </w:r>
          </w:p>
        </w:tc>
        <w:tc>
          <w:tcPr>
            <w:tcW w:w="909" w:type="dxa"/>
            <w:tcMar>
              <w:top w:w="80" w:type="dxa"/>
              <w:left w:w="50" w:type="dxa"/>
              <w:bottom w:w="80" w:type="dxa"/>
              <w:right w:w="50" w:type="dxa"/>
            </w:tcMar>
          </w:tcPr>
          <w:p w14:paraId="0B5EB5B5" w14:textId="77777777" w:rsidR="00AC2749" w:rsidRPr="00B108FF" w:rsidRDefault="00AC2749" w:rsidP="007A13AB">
            <w:pPr>
              <w:spacing w:after="0" w:line="240" w:lineRule="auto"/>
              <w:jc w:val="center"/>
              <w:rPr>
                <w:rFonts w:ascii="Arial" w:hAnsi="Arial"/>
              </w:rPr>
            </w:pPr>
            <w:r w:rsidRPr="00B108FF">
              <w:rPr>
                <w:rFonts w:ascii="Arial" w:hAnsi="Arial"/>
                <w:b/>
                <w:color w:val="0B7A75"/>
                <w:sz w:val="17"/>
              </w:rPr>
              <w:t>→</w:t>
            </w:r>
          </w:p>
        </w:tc>
        <w:tc>
          <w:tcPr>
            <w:tcW w:w="909" w:type="dxa"/>
            <w:tcBorders>
              <w:top w:val="single" w:sz="4" w:space="0" w:color="D9E0E6"/>
              <w:left w:val="single" w:sz="4" w:space="0" w:color="D9E0E6"/>
              <w:bottom w:val="single" w:sz="4" w:space="0" w:color="D9E0E6"/>
              <w:right w:val="single" w:sz="4" w:space="0" w:color="D9E0E6"/>
            </w:tcBorders>
            <w:shd w:val="clear" w:color="auto" w:fill="EAF1F7"/>
            <w:tcMar>
              <w:top w:w="80" w:type="dxa"/>
              <w:left w:w="50" w:type="dxa"/>
              <w:bottom w:w="80" w:type="dxa"/>
              <w:right w:w="50" w:type="dxa"/>
            </w:tcMar>
          </w:tcPr>
          <w:p w14:paraId="4B6D9C9F" w14:textId="77777777" w:rsidR="00AC2749" w:rsidRPr="00B108FF" w:rsidRDefault="00AC2749" w:rsidP="007A13AB">
            <w:pPr>
              <w:spacing w:after="0" w:line="240" w:lineRule="auto"/>
              <w:jc w:val="center"/>
              <w:rPr>
                <w:rFonts w:ascii="Arial" w:hAnsi="Arial"/>
              </w:rPr>
            </w:pPr>
            <w:r w:rsidRPr="00B108FF">
              <w:rPr>
                <w:rFonts w:ascii="Arial" w:hAnsi="Arial"/>
                <w:b/>
                <w:color w:val="17324D"/>
                <w:sz w:val="17"/>
              </w:rPr>
              <w:t>Payment modality approval</w:t>
            </w:r>
          </w:p>
        </w:tc>
        <w:tc>
          <w:tcPr>
            <w:tcW w:w="909" w:type="dxa"/>
            <w:tcMar>
              <w:top w:w="80" w:type="dxa"/>
              <w:left w:w="50" w:type="dxa"/>
              <w:bottom w:w="80" w:type="dxa"/>
              <w:right w:w="50" w:type="dxa"/>
            </w:tcMar>
          </w:tcPr>
          <w:p w14:paraId="471E5E9F" w14:textId="77777777" w:rsidR="00AC2749" w:rsidRPr="00B108FF" w:rsidRDefault="00AC2749" w:rsidP="007A13AB">
            <w:pPr>
              <w:spacing w:after="0" w:line="240" w:lineRule="auto"/>
              <w:jc w:val="center"/>
              <w:rPr>
                <w:rFonts w:ascii="Arial" w:hAnsi="Arial"/>
              </w:rPr>
            </w:pPr>
            <w:r w:rsidRPr="00B108FF">
              <w:rPr>
                <w:rFonts w:ascii="Arial" w:hAnsi="Arial"/>
                <w:b/>
                <w:color w:val="0B7A75"/>
                <w:sz w:val="17"/>
              </w:rPr>
              <w:t>→</w:t>
            </w:r>
          </w:p>
        </w:tc>
        <w:tc>
          <w:tcPr>
            <w:tcW w:w="909" w:type="dxa"/>
            <w:tcBorders>
              <w:top w:val="single" w:sz="4" w:space="0" w:color="D9E0E6"/>
              <w:left w:val="single" w:sz="4" w:space="0" w:color="D9E0E6"/>
              <w:bottom w:val="single" w:sz="4" w:space="0" w:color="D9E0E6"/>
              <w:right w:val="single" w:sz="4" w:space="0" w:color="D9E0E6"/>
            </w:tcBorders>
            <w:shd w:val="clear" w:color="auto" w:fill="E8F5F3"/>
            <w:tcMar>
              <w:top w:w="80" w:type="dxa"/>
              <w:left w:w="50" w:type="dxa"/>
              <w:bottom w:w="80" w:type="dxa"/>
              <w:right w:w="50" w:type="dxa"/>
            </w:tcMar>
          </w:tcPr>
          <w:p w14:paraId="7320D1F3" w14:textId="77777777" w:rsidR="00AC2749" w:rsidRPr="00B108FF" w:rsidRDefault="00AC2749" w:rsidP="007A13AB">
            <w:pPr>
              <w:spacing w:after="0" w:line="240" w:lineRule="auto"/>
              <w:jc w:val="center"/>
              <w:rPr>
                <w:rFonts w:ascii="Arial" w:hAnsi="Arial"/>
              </w:rPr>
            </w:pPr>
            <w:r w:rsidRPr="00B108FF">
              <w:rPr>
                <w:rFonts w:ascii="Arial" w:hAnsi="Arial"/>
                <w:b/>
                <w:color w:val="17324D"/>
                <w:sz w:val="17"/>
              </w:rPr>
              <w:t>End-to-end testing</w:t>
            </w:r>
          </w:p>
        </w:tc>
        <w:tc>
          <w:tcPr>
            <w:tcW w:w="909" w:type="dxa"/>
            <w:tcMar>
              <w:top w:w="80" w:type="dxa"/>
              <w:left w:w="50" w:type="dxa"/>
              <w:bottom w:w="80" w:type="dxa"/>
              <w:right w:w="50" w:type="dxa"/>
            </w:tcMar>
          </w:tcPr>
          <w:p w14:paraId="4D234F76" w14:textId="77777777" w:rsidR="00AC2749" w:rsidRPr="00B108FF" w:rsidRDefault="00AC2749" w:rsidP="007A13AB">
            <w:pPr>
              <w:spacing w:after="0" w:line="240" w:lineRule="auto"/>
              <w:jc w:val="center"/>
              <w:rPr>
                <w:rFonts w:ascii="Arial" w:hAnsi="Arial"/>
              </w:rPr>
            </w:pPr>
            <w:r w:rsidRPr="00B108FF">
              <w:rPr>
                <w:rFonts w:ascii="Arial" w:hAnsi="Arial"/>
                <w:b/>
                <w:color w:val="0B7A75"/>
                <w:sz w:val="17"/>
              </w:rPr>
              <w:t>→</w:t>
            </w:r>
          </w:p>
        </w:tc>
        <w:tc>
          <w:tcPr>
            <w:tcW w:w="909" w:type="dxa"/>
            <w:tcBorders>
              <w:top w:val="single" w:sz="4" w:space="0" w:color="D9E0E6"/>
              <w:left w:val="single" w:sz="4" w:space="0" w:color="D9E0E6"/>
              <w:bottom w:val="single" w:sz="4" w:space="0" w:color="D9E0E6"/>
              <w:right w:val="single" w:sz="4" w:space="0" w:color="D9E0E6"/>
            </w:tcBorders>
            <w:shd w:val="clear" w:color="auto" w:fill="EAF1F7"/>
            <w:tcMar>
              <w:top w:w="80" w:type="dxa"/>
              <w:left w:w="50" w:type="dxa"/>
              <w:bottom w:w="80" w:type="dxa"/>
              <w:right w:w="50" w:type="dxa"/>
            </w:tcMar>
          </w:tcPr>
          <w:p w14:paraId="5EAC4931" w14:textId="77777777" w:rsidR="00AC2749" w:rsidRPr="00B108FF" w:rsidRDefault="00AC2749" w:rsidP="007A13AB">
            <w:pPr>
              <w:spacing w:after="0" w:line="240" w:lineRule="auto"/>
              <w:jc w:val="center"/>
              <w:rPr>
                <w:rFonts w:ascii="Arial" w:hAnsi="Arial"/>
              </w:rPr>
            </w:pPr>
            <w:r w:rsidRPr="00B108FF">
              <w:rPr>
                <w:rFonts w:ascii="Arial" w:hAnsi="Arial"/>
                <w:b/>
                <w:color w:val="17324D"/>
                <w:sz w:val="17"/>
              </w:rPr>
              <w:t>Live Online</w:t>
            </w:r>
          </w:p>
        </w:tc>
      </w:tr>
    </w:tbl>
    <w:p w14:paraId="71B1834E" w14:textId="77777777" w:rsidR="00AC2749" w:rsidRPr="00B108FF" w:rsidRDefault="00AC2749" w:rsidP="00AC2749">
      <w:pPr>
        <w:spacing w:after="20"/>
        <w:rPr>
          <w:rFonts w:ascii="Arial" w:hAnsi="Arial"/>
        </w:rPr>
      </w:pPr>
    </w:p>
    <w:p w14:paraId="420732A2" w14:textId="77777777" w:rsidR="00AC2749" w:rsidRPr="00B108FF" w:rsidRDefault="00AC2749" w:rsidP="00AC2749">
      <w:pPr>
        <w:spacing w:after="80" w:line="278" w:lineRule="auto"/>
        <w:rPr>
          <w:rFonts w:ascii="Arial" w:hAnsi="Arial"/>
        </w:rPr>
      </w:pPr>
      <w:r w:rsidRPr="00B108FF">
        <w:rPr>
          <w:rFonts w:ascii="Arial" w:hAnsi="Arial"/>
          <w:color w:val="1E2328"/>
        </w:rPr>
        <w:t>The application for registration and payment of the account shall be initiated before the development of the payment is completed. The audit cycle is influenced by corporate materials, industry, website integrity, bank certification and risk assessment and is not entirely controlled by the development team.</w:t>
      </w:r>
    </w:p>
    <w:p w14:paraId="292E4EE3" w14:textId="77777777" w:rsidR="00AC2749" w:rsidRPr="00B108FF" w:rsidRDefault="00AC2749" w:rsidP="00AC2749">
      <w:pPr>
        <w:pStyle w:val="a0"/>
        <w:numPr>
          <w:ilvl w:val="0"/>
          <w:numId w:val="0"/>
        </w:numPr>
        <w:rPr>
          <w:rFonts w:ascii="Arial" w:hAnsi="Arial"/>
        </w:rPr>
      </w:pPr>
    </w:p>
    <w:p w14:paraId="709532BA" w14:textId="77777777" w:rsidR="0063408E" w:rsidRPr="00B108FF" w:rsidRDefault="00000000" w:rsidP="00300CC2">
      <w:pPr>
        <w:pStyle w:val="1"/>
        <w:rPr>
          <w:rFonts w:ascii="Arial" w:hAnsi="Arial" w:cs="Arial"/>
        </w:rPr>
      </w:pPr>
      <w:bookmarkStart w:id="44" w:name="_Toc237654514"/>
      <w:r w:rsidRPr="00B108FF">
        <w:rPr>
          <w:rFonts w:ascii="Arial" w:eastAsia="Arial Unicode MS" w:hAnsi="Arial" w:cs="Arial"/>
        </w:rPr>
        <w:t>16. Appendix</w:t>
      </w:r>
      <w:bookmarkEnd w:id="44"/>
    </w:p>
    <w:p w14:paraId="26C808BA" w14:textId="77777777" w:rsidR="0063408E" w:rsidRPr="00B108FF" w:rsidRDefault="00000000">
      <w:pPr>
        <w:pStyle w:val="21"/>
        <w:rPr>
          <w:rFonts w:ascii="Arial" w:hAnsi="Arial" w:cs="Arial"/>
        </w:rPr>
      </w:pPr>
      <w:bookmarkStart w:id="45" w:name="_Toc237654515"/>
      <w:r w:rsidRPr="00B108FF">
        <w:rPr>
          <w:rFonts w:ascii="Arial" w:eastAsia="Arial Unicode MS" w:hAnsi="Arial" w:cs="Arial"/>
        </w:rPr>
        <w:t>16.1 Core data objects recommended</w:t>
      </w:r>
      <w:bookmarkEnd w:id="45"/>
    </w:p>
    <w:p w14:paraId="6303847C" w14:textId="77777777" w:rsidR="0063408E" w:rsidRPr="00B108FF" w:rsidRDefault="00000000">
      <w:pPr>
        <w:rPr>
          <w:rFonts w:ascii="Arial" w:hAnsi="Arial"/>
        </w:rPr>
      </w:pPr>
      <w:proofErr w:type="spellStart"/>
      <w:r w:rsidRPr="00B108FF">
        <w:rPr>
          <w:rFonts w:ascii="Arial" w:hAnsi="Arial"/>
          <w:b/>
          <w:color w:val="17324D"/>
        </w:rPr>
        <w:t>PaymentGateway</w:t>
      </w:r>
      <w:proofErr w:type="spellEnd"/>
    </w:p>
    <w:p w14:paraId="18FE7CBD" w14:textId="77777777" w:rsidR="0063408E" w:rsidRPr="00B108FF" w:rsidRDefault="00000000">
      <w:pPr>
        <w:pStyle w:val="a0"/>
        <w:ind w:left="648"/>
        <w:rPr>
          <w:rFonts w:ascii="Arial" w:hAnsi="Arial"/>
        </w:rPr>
      </w:pPr>
      <w:proofErr w:type="spellStart"/>
      <w:r w:rsidRPr="00B108FF">
        <w:rPr>
          <w:rFonts w:ascii="Arial" w:hAnsi="Arial"/>
        </w:rPr>
        <w:t>gateway_id</w:t>
      </w:r>
      <w:proofErr w:type="spellEnd"/>
      <w:r w:rsidRPr="00B108FF">
        <w:rPr>
          <w:rFonts w:ascii="Arial" w:hAnsi="Arial"/>
        </w:rPr>
        <w:t xml:space="preserve"> / </w:t>
      </w:r>
      <w:proofErr w:type="spellStart"/>
      <w:r w:rsidRPr="00B108FF">
        <w:rPr>
          <w:rFonts w:ascii="Arial" w:hAnsi="Arial"/>
        </w:rPr>
        <w:t>gateway_type</w:t>
      </w:r>
      <w:proofErr w:type="spellEnd"/>
      <w:r w:rsidRPr="00B108FF">
        <w:rPr>
          <w:rFonts w:ascii="Arial" w:hAnsi="Arial"/>
        </w:rPr>
        <w:t xml:space="preserve"> / </w:t>
      </w:r>
      <w:proofErr w:type="spellStart"/>
      <w:r w:rsidRPr="00B108FF">
        <w:rPr>
          <w:rFonts w:ascii="Arial" w:hAnsi="Arial"/>
        </w:rPr>
        <w:t>gateway_name</w:t>
      </w:r>
      <w:proofErr w:type="spellEnd"/>
    </w:p>
    <w:p w14:paraId="76042384" w14:textId="77777777" w:rsidR="0063408E" w:rsidRPr="00B108FF" w:rsidRDefault="00000000">
      <w:pPr>
        <w:pStyle w:val="a0"/>
        <w:ind w:left="648"/>
        <w:rPr>
          <w:rFonts w:ascii="Arial" w:hAnsi="Arial"/>
        </w:rPr>
      </w:pPr>
      <w:proofErr w:type="spellStart"/>
      <w:r w:rsidRPr="00B108FF">
        <w:rPr>
          <w:rFonts w:ascii="Arial" w:hAnsi="Arial"/>
        </w:rPr>
        <w:t>publishable_key_reference</w:t>
      </w:r>
      <w:proofErr w:type="spellEnd"/>
      <w:r w:rsidRPr="00B108FF">
        <w:rPr>
          <w:rFonts w:ascii="Arial" w:hAnsi="Arial"/>
        </w:rPr>
        <w:t xml:space="preserve"> / </w:t>
      </w:r>
      <w:proofErr w:type="spellStart"/>
      <w:r w:rsidRPr="00B108FF">
        <w:rPr>
          <w:rFonts w:ascii="Arial" w:hAnsi="Arial"/>
        </w:rPr>
        <w:t>secret_key_secure_reference</w:t>
      </w:r>
      <w:proofErr w:type="spellEnd"/>
    </w:p>
    <w:p w14:paraId="17D37C63" w14:textId="77777777" w:rsidR="0063408E" w:rsidRPr="00B108FF" w:rsidRDefault="00000000">
      <w:pPr>
        <w:pStyle w:val="a0"/>
        <w:ind w:left="648"/>
        <w:rPr>
          <w:rFonts w:ascii="Arial" w:hAnsi="Arial"/>
        </w:rPr>
      </w:pPr>
      <w:proofErr w:type="spellStart"/>
      <w:r w:rsidRPr="00B108FF">
        <w:rPr>
          <w:rFonts w:ascii="Arial" w:hAnsi="Arial"/>
        </w:rPr>
        <w:t>redirect_url</w:t>
      </w:r>
      <w:proofErr w:type="spellEnd"/>
      <w:r w:rsidRPr="00B108FF">
        <w:rPr>
          <w:rFonts w:ascii="Arial" w:hAnsi="Arial"/>
        </w:rPr>
        <w:t xml:space="preserve"> / </w:t>
      </w:r>
      <w:proofErr w:type="spellStart"/>
      <w:r w:rsidRPr="00B108FF">
        <w:rPr>
          <w:rFonts w:ascii="Arial" w:hAnsi="Arial"/>
        </w:rPr>
        <w:t>header_image_id</w:t>
      </w:r>
      <w:proofErr w:type="spellEnd"/>
      <w:r w:rsidRPr="00B108FF">
        <w:rPr>
          <w:rFonts w:ascii="Arial" w:hAnsi="Arial"/>
        </w:rPr>
        <w:t xml:space="preserve"> / environment / status</w:t>
      </w:r>
    </w:p>
    <w:p w14:paraId="275797FD" w14:textId="77777777" w:rsidR="0063408E" w:rsidRPr="00B108FF" w:rsidRDefault="00000000">
      <w:pPr>
        <w:pStyle w:val="a0"/>
        <w:ind w:left="648"/>
        <w:rPr>
          <w:rFonts w:ascii="Arial" w:hAnsi="Arial"/>
        </w:rPr>
      </w:pPr>
      <w:proofErr w:type="spellStart"/>
      <w:r w:rsidRPr="00B108FF">
        <w:rPr>
          <w:rFonts w:ascii="Arial" w:hAnsi="Arial"/>
        </w:rPr>
        <w:t>created_by</w:t>
      </w:r>
      <w:proofErr w:type="spellEnd"/>
      <w:r w:rsidRPr="00B108FF">
        <w:rPr>
          <w:rFonts w:ascii="Arial" w:hAnsi="Arial"/>
        </w:rPr>
        <w:t xml:space="preserve"> / </w:t>
      </w:r>
      <w:proofErr w:type="spellStart"/>
      <w:r w:rsidRPr="00B108FF">
        <w:rPr>
          <w:rFonts w:ascii="Arial" w:hAnsi="Arial"/>
        </w:rPr>
        <w:t>updated_by</w:t>
      </w:r>
      <w:proofErr w:type="spellEnd"/>
      <w:r w:rsidRPr="00B108FF">
        <w:rPr>
          <w:rFonts w:ascii="Arial" w:hAnsi="Arial"/>
        </w:rPr>
        <w:t xml:space="preserve"> / </w:t>
      </w:r>
      <w:proofErr w:type="spellStart"/>
      <w:r w:rsidRPr="00B108FF">
        <w:rPr>
          <w:rFonts w:ascii="Arial" w:hAnsi="Arial"/>
        </w:rPr>
        <w:t>created_at</w:t>
      </w:r>
      <w:proofErr w:type="spellEnd"/>
      <w:r w:rsidRPr="00B108FF">
        <w:rPr>
          <w:rFonts w:ascii="Arial" w:hAnsi="Arial"/>
        </w:rPr>
        <w:t xml:space="preserve"> / </w:t>
      </w:r>
      <w:proofErr w:type="spellStart"/>
      <w:r w:rsidRPr="00B108FF">
        <w:rPr>
          <w:rFonts w:ascii="Arial" w:hAnsi="Arial"/>
        </w:rPr>
        <w:t>updated_at</w:t>
      </w:r>
      <w:proofErr w:type="spellEnd"/>
    </w:p>
    <w:p w14:paraId="666E9D53" w14:textId="77777777" w:rsidR="0063408E" w:rsidRPr="00B108FF" w:rsidRDefault="00000000">
      <w:pPr>
        <w:rPr>
          <w:rFonts w:ascii="Arial" w:hAnsi="Arial"/>
        </w:rPr>
      </w:pPr>
      <w:proofErr w:type="spellStart"/>
      <w:r w:rsidRPr="00B108FF">
        <w:rPr>
          <w:rFonts w:ascii="Arial" w:hAnsi="Arial"/>
          <w:b/>
          <w:color w:val="17324D"/>
        </w:rPr>
        <w:t>PaymentConfiguration</w:t>
      </w:r>
      <w:proofErr w:type="spellEnd"/>
    </w:p>
    <w:p w14:paraId="3C965FE1" w14:textId="77777777" w:rsidR="0063408E" w:rsidRPr="00B108FF" w:rsidRDefault="00000000">
      <w:pPr>
        <w:pStyle w:val="a0"/>
        <w:ind w:left="648"/>
        <w:rPr>
          <w:rFonts w:ascii="Arial" w:hAnsi="Arial"/>
        </w:rPr>
      </w:pPr>
      <w:proofErr w:type="spellStart"/>
      <w:r w:rsidRPr="00B108FF">
        <w:rPr>
          <w:rFonts w:ascii="Arial" w:hAnsi="Arial"/>
        </w:rPr>
        <w:t>default_currency</w:t>
      </w:r>
      <w:proofErr w:type="spellEnd"/>
      <w:r w:rsidRPr="00B108FF">
        <w:rPr>
          <w:rFonts w:ascii="Arial" w:hAnsi="Arial"/>
        </w:rPr>
        <w:t xml:space="preserve"> / </w:t>
      </w:r>
      <w:proofErr w:type="spellStart"/>
      <w:r w:rsidRPr="00B108FF">
        <w:rPr>
          <w:rFonts w:ascii="Arial" w:hAnsi="Arial"/>
        </w:rPr>
        <w:t>active_gateway_id</w:t>
      </w:r>
      <w:proofErr w:type="spellEnd"/>
    </w:p>
    <w:p w14:paraId="6FE915B3" w14:textId="77777777" w:rsidR="0063408E" w:rsidRPr="00B108FF" w:rsidRDefault="00000000">
      <w:pPr>
        <w:pStyle w:val="a0"/>
        <w:ind w:left="648"/>
        <w:rPr>
          <w:rFonts w:ascii="Arial" w:hAnsi="Arial"/>
        </w:rPr>
      </w:pPr>
      <w:proofErr w:type="spellStart"/>
      <w:r w:rsidRPr="00B108FF">
        <w:rPr>
          <w:rFonts w:ascii="Arial" w:hAnsi="Arial"/>
        </w:rPr>
        <w:t>course_reminders_enabled</w:t>
      </w:r>
      <w:proofErr w:type="spellEnd"/>
    </w:p>
    <w:p w14:paraId="5BF2617F" w14:textId="77777777" w:rsidR="0063408E" w:rsidRPr="00B108FF" w:rsidRDefault="00000000">
      <w:pPr>
        <w:pStyle w:val="a0"/>
        <w:ind w:left="648"/>
        <w:rPr>
          <w:rFonts w:ascii="Arial" w:hAnsi="Arial"/>
        </w:rPr>
      </w:pPr>
      <w:proofErr w:type="spellStart"/>
      <w:r w:rsidRPr="00B108FF">
        <w:rPr>
          <w:rFonts w:ascii="Arial" w:hAnsi="Arial"/>
        </w:rPr>
        <w:t>updated_by</w:t>
      </w:r>
      <w:proofErr w:type="spellEnd"/>
      <w:r w:rsidRPr="00B108FF">
        <w:rPr>
          <w:rFonts w:ascii="Arial" w:hAnsi="Arial"/>
        </w:rPr>
        <w:t xml:space="preserve"> / </w:t>
      </w:r>
      <w:proofErr w:type="spellStart"/>
      <w:r w:rsidRPr="00B108FF">
        <w:rPr>
          <w:rFonts w:ascii="Arial" w:hAnsi="Arial"/>
        </w:rPr>
        <w:t>updated_at</w:t>
      </w:r>
      <w:proofErr w:type="spellEnd"/>
    </w:p>
    <w:p w14:paraId="7C932D82" w14:textId="77777777" w:rsidR="0063408E" w:rsidRPr="00B108FF" w:rsidRDefault="00000000">
      <w:pPr>
        <w:rPr>
          <w:rFonts w:ascii="Arial" w:hAnsi="Arial"/>
        </w:rPr>
      </w:pPr>
      <w:proofErr w:type="spellStart"/>
      <w:r w:rsidRPr="00B108FF">
        <w:rPr>
          <w:rFonts w:ascii="Arial" w:hAnsi="Arial"/>
          <w:b/>
          <w:color w:val="17324D"/>
        </w:rPr>
        <w:t>PaymentAttempt</w:t>
      </w:r>
      <w:proofErr w:type="spellEnd"/>
    </w:p>
    <w:p w14:paraId="3545D567" w14:textId="77777777" w:rsidR="0063408E" w:rsidRPr="00B108FF" w:rsidRDefault="00000000">
      <w:pPr>
        <w:pStyle w:val="a0"/>
        <w:ind w:left="648"/>
        <w:rPr>
          <w:rFonts w:ascii="Arial" w:hAnsi="Arial"/>
        </w:rPr>
      </w:pPr>
      <w:proofErr w:type="spellStart"/>
      <w:r w:rsidRPr="00B108FF">
        <w:rPr>
          <w:rFonts w:ascii="Arial" w:hAnsi="Arial"/>
        </w:rPr>
        <w:t>payment_attempt_id</w:t>
      </w:r>
      <w:proofErr w:type="spellEnd"/>
      <w:r w:rsidRPr="00B108FF">
        <w:rPr>
          <w:rFonts w:ascii="Arial" w:hAnsi="Arial"/>
        </w:rPr>
        <w:t xml:space="preserve"> / </w:t>
      </w:r>
      <w:proofErr w:type="spellStart"/>
      <w:r w:rsidRPr="00B108FF">
        <w:rPr>
          <w:rFonts w:ascii="Arial" w:hAnsi="Arial"/>
        </w:rPr>
        <w:t>order_id</w:t>
      </w:r>
      <w:proofErr w:type="spellEnd"/>
      <w:r w:rsidRPr="00B108FF">
        <w:rPr>
          <w:rFonts w:ascii="Arial" w:hAnsi="Arial"/>
        </w:rPr>
        <w:t xml:space="preserve"> / </w:t>
      </w:r>
      <w:proofErr w:type="spellStart"/>
      <w:r w:rsidRPr="00B108FF">
        <w:rPr>
          <w:rFonts w:ascii="Arial" w:hAnsi="Arial"/>
        </w:rPr>
        <w:t>gateway_id</w:t>
      </w:r>
      <w:proofErr w:type="spellEnd"/>
    </w:p>
    <w:p w14:paraId="5318AFF3" w14:textId="77777777" w:rsidR="0063408E" w:rsidRPr="00B108FF" w:rsidRDefault="00000000">
      <w:pPr>
        <w:pStyle w:val="a0"/>
        <w:ind w:left="648"/>
        <w:rPr>
          <w:rFonts w:ascii="Arial" w:hAnsi="Arial"/>
        </w:rPr>
      </w:pPr>
      <w:proofErr w:type="spellStart"/>
      <w:r w:rsidRPr="00B108FF">
        <w:rPr>
          <w:rFonts w:ascii="Arial" w:hAnsi="Arial"/>
        </w:rPr>
        <w:t>checkout_session_id</w:t>
      </w:r>
      <w:proofErr w:type="spellEnd"/>
      <w:r w:rsidRPr="00B108FF">
        <w:rPr>
          <w:rFonts w:ascii="Arial" w:hAnsi="Arial"/>
        </w:rPr>
        <w:t xml:space="preserve"> / </w:t>
      </w:r>
      <w:proofErr w:type="spellStart"/>
      <w:r w:rsidRPr="00B108FF">
        <w:rPr>
          <w:rFonts w:ascii="Arial" w:hAnsi="Arial"/>
        </w:rPr>
        <w:t>payment_intent_id</w:t>
      </w:r>
      <w:proofErr w:type="spellEnd"/>
      <w:r w:rsidRPr="00B108FF">
        <w:rPr>
          <w:rFonts w:ascii="Arial" w:hAnsi="Arial"/>
        </w:rPr>
        <w:t xml:space="preserve"> / </w:t>
      </w:r>
      <w:proofErr w:type="spellStart"/>
      <w:r w:rsidRPr="00B108FF">
        <w:rPr>
          <w:rFonts w:ascii="Arial" w:hAnsi="Arial"/>
        </w:rPr>
        <w:t>subscription_id</w:t>
      </w:r>
      <w:proofErr w:type="spellEnd"/>
    </w:p>
    <w:p w14:paraId="21B9EE60" w14:textId="66EF7246" w:rsidR="0063408E" w:rsidRPr="00B108FF" w:rsidRDefault="00000000" w:rsidP="00B108FF">
      <w:pPr>
        <w:pStyle w:val="a0"/>
        <w:ind w:left="648"/>
        <w:rPr>
          <w:rFonts w:ascii="Arial" w:hAnsi="Arial"/>
        </w:rPr>
      </w:pPr>
      <w:r w:rsidRPr="00B108FF">
        <w:rPr>
          <w:rFonts w:ascii="Arial" w:hAnsi="Arial"/>
        </w:rPr>
        <w:t xml:space="preserve">amount / currency / status / </w:t>
      </w:r>
      <w:proofErr w:type="spellStart"/>
      <w:r w:rsidRPr="00B108FF">
        <w:rPr>
          <w:rFonts w:ascii="Arial" w:hAnsi="Arial"/>
        </w:rPr>
        <w:t>created_at</w:t>
      </w:r>
      <w:proofErr w:type="spellEnd"/>
      <w:r w:rsidRPr="00B108FF">
        <w:rPr>
          <w:rFonts w:ascii="Arial" w:hAnsi="Arial"/>
        </w:rPr>
        <w:t xml:space="preserve"> / </w:t>
      </w:r>
      <w:proofErr w:type="spellStart"/>
      <w:r w:rsidRPr="00B108FF">
        <w:rPr>
          <w:rFonts w:ascii="Arial" w:hAnsi="Arial"/>
        </w:rPr>
        <w:t>updated_at</w:t>
      </w:r>
      <w:proofErr w:type="spellEnd"/>
    </w:p>
    <w:sectPr w:rsidR="0063408E" w:rsidRPr="00B108FF" w:rsidSect="00612134">
      <w:headerReference w:type="default" r:id="rId13"/>
      <w:footerReference w:type="even" r:id="rId14"/>
      <w:footerReference w:type="default" r:id="rId15"/>
      <w:pgSz w:w="12240" w:h="15840"/>
      <w:pgMar w:top="1440" w:right="1080" w:bottom="1440" w:left="1080" w:header="547"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5874A9" w14:textId="77777777" w:rsidR="00A15051" w:rsidRDefault="00A15051">
      <w:pPr>
        <w:spacing w:after="0" w:line="240" w:lineRule="auto"/>
      </w:pPr>
      <w:r>
        <w:separator/>
      </w:r>
    </w:p>
  </w:endnote>
  <w:endnote w:type="continuationSeparator" w:id="0">
    <w:p w14:paraId="5E0529AD" w14:textId="77777777" w:rsidR="00A15051" w:rsidRDefault="00A15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iragino Sans GB">
    <w:panose1 w:val="020B0300000000000000"/>
    <w:charset w:val="80"/>
    <w:family w:val="swiss"/>
    <w:pitch w:val="variable"/>
    <w:sig w:usb0="A00002BF" w:usb1="1ACF7CFA" w:usb2="00000016" w:usb3="00000000" w:csb0="00060007"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1122732781"/>
      <w:docPartObj>
        <w:docPartGallery w:val="Page Numbers (Bottom of Page)"/>
        <w:docPartUnique/>
      </w:docPartObj>
    </w:sdtPr>
    <w:sdtContent>
      <w:p w14:paraId="471DC7ED" w14:textId="72B4E9B0" w:rsidR="00B108FF" w:rsidRDefault="00B108FF" w:rsidP="00E61EDF">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1E27F262" w14:textId="77777777" w:rsidR="00B108FF" w:rsidRDefault="00B108FF" w:rsidP="00B108F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B323A8" w14:textId="1E4A767E" w:rsidR="00B108FF" w:rsidRPr="00B108FF" w:rsidRDefault="00B108FF" w:rsidP="00E61EDF">
    <w:pPr>
      <w:pStyle w:val="a7"/>
      <w:framePr w:wrap="none" w:vAnchor="text" w:hAnchor="margin" w:xAlign="right" w:y="1"/>
      <w:rPr>
        <w:rStyle w:val="affa"/>
        <w:rFonts w:ascii="Arial" w:hAnsi="Arial"/>
        <w:sz w:val="18"/>
        <w:szCs w:val="20"/>
      </w:rPr>
    </w:pPr>
    <w:r w:rsidRPr="00B108FF">
      <w:rPr>
        <w:rStyle w:val="affa"/>
        <w:rFonts w:ascii="Arial" w:hAnsi="Arial"/>
        <w:sz w:val="18"/>
        <w:szCs w:val="20"/>
        <w:lang w:eastAsia="zh-CN"/>
      </w:rPr>
      <w:t xml:space="preserve">Page </w:t>
    </w:r>
    <w:sdt>
      <w:sdtPr>
        <w:rPr>
          <w:rStyle w:val="affa"/>
          <w:rFonts w:ascii="Arial" w:hAnsi="Arial"/>
          <w:sz w:val="18"/>
          <w:szCs w:val="20"/>
        </w:rPr>
        <w:id w:val="1523673531"/>
        <w:docPartObj>
          <w:docPartGallery w:val="Page Numbers (Bottom of Page)"/>
          <w:docPartUnique/>
        </w:docPartObj>
      </w:sdtPr>
      <w:sdtContent>
        <w:r w:rsidRPr="00B108FF">
          <w:rPr>
            <w:rStyle w:val="affa"/>
            <w:rFonts w:ascii="Arial" w:hAnsi="Arial"/>
            <w:sz w:val="18"/>
            <w:szCs w:val="20"/>
          </w:rPr>
          <w:fldChar w:fldCharType="begin"/>
        </w:r>
        <w:r w:rsidRPr="00B108FF">
          <w:rPr>
            <w:rStyle w:val="affa"/>
            <w:rFonts w:ascii="Arial" w:hAnsi="Arial"/>
            <w:sz w:val="18"/>
            <w:szCs w:val="20"/>
          </w:rPr>
          <w:instrText xml:space="preserve"> PAGE </w:instrText>
        </w:r>
        <w:r w:rsidRPr="00B108FF">
          <w:rPr>
            <w:rStyle w:val="affa"/>
            <w:rFonts w:ascii="Arial" w:hAnsi="Arial"/>
            <w:sz w:val="18"/>
            <w:szCs w:val="20"/>
          </w:rPr>
          <w:fldChar w:fldCharType="separate"/>
        </w:r>
        <w:r w:rsidRPr="00B108FF">
          <w:rPr>
            <w:rStyle w:val="affa"/>
            <w:rFonts w:ascii="Arial" w:hAnsi="Arial"/>
            <w:noProof/>
            <w:sz w:val="18"/>
            <w:szCs w:val="20"/>
          </w:rPr>
          <w:t>1</w:t>
        </w:r>
        <w:r w:rsidRPr="00B108FF">
          <w:rPr>
            <w:rStyle w:val="affa"/>
            <w:rFonts w:ascii="Arial" w:hAnsi="Arial"/>
            <w:sz w:val="18"/>
            <w:szCs w:val="20"/>
          </w:rPr>
          <w:fldChar w:fldCharType="end"/>
        </w:r>
      </w:sdtContent>
    </w:sdt>
  </w:p>
  <w:p w14:paraId="66ECB504" w14:textId="4EFDF933" w:rsidR="004121BE" w:rsidRDefault="004121BE" w:rsidP="00B108FF">
    <w:pPr>
      <w:pStyle w:val="a7"/>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B57DD1" w14:textId="77777777" w:rsidR="00A15051" w:rsidRDefault="00A15051">
      <w:pPr>
        <w:spacing w:after="0" w:line="240" w:lineRule="auto"/>
      </w:pPr>
      <w:r>
        <w:separator/>
      </w:r>
    </w:p>
  </w:footnote>
  <w:footnote w:type="continuationSeparator" w:id="0">
    <w:p w14:paraId="128D9BDD" w14:textId="77777777" w:rsidR="00A15051" w:rsidRDefault="00A15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D14DB" w14:textId="7979C123" w:rsidR="00B108FF" w:rsidRPr="00C23685" w:rsidRDefault="00B108FF" w:rsidP="00B108FF">
    <w:pPr>
      <w:pStyle w:val="a5"/>
      <w:jc w:val="right"/>
      <w:rPr>
        <w:rFonts w:ascii="Arial" w:hAnsi="Arial"/>
        <w:sz w:val="22"/>
        <w:szCs w:val="24"/>
      </w:rPr>
    </w:pPr>
    <w:r w:rsidRPr="00C23685">
      <w:rPr>
        <w:rFonts w:ascii="Arial" w:hAnsi="Arial"/>
        <w:color w:val="667085"/>
        <w:sz w:val="18"/>
        <w:szCs w:val="24"/>
      </w:rPr>
      <w:t xml:space="preserve">Learning Guide  |  </w:t>
    </w:r>
    <w:r>
      <w:rPr>
        <w:rFonts w:ascii="Arial" w:hAnsi="Arial"/>
        <w:color w:val="667085"/>
        <w:sz w:val="18"/>
        <w:szCs w:val="24"/>
        <w:lang w:eastAsia="zh-CN"/>
      </w:rPr>
      <w:t>Payment</w:t>
    </w:r>
    <w:r w:rsidRPr="00C23685">
      <w:rPr>
        <w:rFonts w:ascii="Arial" w:hAnsi="Arial" w:hint="eastAsia"/>
        <w:color w:val="667085"/>
        <w:sz w:val="18"/>
        <w:szCs w:val="24"/>
        <w:lang w:eastAsia="zh-CN"/>
      </w:rPr>
      <w:t xml:space="preserve"> </w:t>
    </w:r>
    <w:r w:rsidRPr="00C23685">
      <w:rPr>
        <w:rFonts w:ascii="Arial" w:hAnsi="Arial"/>
        <w:color w:val="667085"/>
        <w:sz w:val="18"/>
        <w:szCs w:val="24"/>
        <w:lang w:eastAsia="zh-CN"/>
      </w:rPr>
      <w:t xml:space="preserve">Management </w:t>
    </w:r>
    <w:r w:rsidRPr="00C23685">
      <w:rPr>
        <w:rFonts w:ascii="Arial" w:hAnsi="Arial"/>
        <w:color w:val="667085"/>
        <w:sz w:val="18"/>
        <w:szCs w:val="24"/>
      </w:rPr>
      <w:t>PRD v1.0</w:t>
    </w:r>
  </w:p>
  <w:p w14:paraId="2F2F754B" w14:textId="17CB53DD" w:rsidR="004121BE" w:rsidRPr="00B108FF" w:rsidRDefault="004121BE" w:rsidP="00B108F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2095428">
    <w:abstractNumId w:val="8"/>
  </w:num>
  <w:num w:numId="2" w16cid:durableId="163788311">
    <w:abstractNumId w:val="6"/>
  </w:num>
  <w:num w:numId="3" w16cid:durableId="888347865">
    <w:abstractNumId w:val="5"/>
  </w:num>
  <w:num w:numId="4" w16cid:durableId="1026635707">
    <w:abstractNumId w:val="4"/>
  </w:num>
  <w:num w:numId="5" w16cid:durableId="102893322">
    <w:abstractNumId w:val="7"/>
  </w:num>
  <w:num w:numId="6" w16cid:durableId="1148741029">
    <w:abstractNumId w:val="3"/>
  </w:num>
  <w:num w:numId="7" w16cid:durableId="766342947">
    <w:abstractNumId w:val="2"/>
  </w:num>
  <w:num w:numId="8" w16cid:durableId="527066404">
    <w:abstractNumId w:val="1"/>
  </w:num>
  <w:num w:numId="9" w16cid:durableId="280748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96D"/>
    <w:rsid w:val="000D5C88"/>
    <w:rsid w:val="00144969"/>
    <w:rsid w:val="0015074B"/>
    <w:rsid w:val="001C27A2"/>
    <w:rsid w:val="001D79B5"/>
    <w:rsid w:val="001E64C7"/>
    <w:rsid w:val="00203121"/>
    <w:rsid w:val="0029639D"/>
    <w:rsid w:val="00300CC2"/>
    <w:rsid w:val="00326F90"/>
    <w:rsid w:val="004121BE"/>
    <w:rsid w:val="0043258E"/>
    <w:rsid w:val="004D7409"/>
    <w:rsid w:val="00612134"/>
    <w:rsid w:val="0063408E"/>
    <w:rsid w:val="006968C6"/>
    <w:rsid w:val="006C3CEE"/>
    <w:rsid w:val="006E40AE"/>
    <w:rsid w:val="00723E91"/>
    <w:rsid w:val="007403A5"/>
    <w:rsid w:val="00793833"/>
    <w:rsid w:val="007A7910"/>
    <w:rsid w:val="008319AC"/>
    <w:rsid w:val="00897E28"/>
    <w:rsid w:val="00921413"/>
    <w:rsid w:val="009B7958"/>
    <w:rsid w:val="00A15051"/>
    <w:rsid w:val="00A73EA1"/>
    <w:rsid w:val="00AA1D8D"/>
    <w:rsid w:val="00AC2749"/>
    <w:rsid w:val="00AF1031"/>
    <w:rsid w:val="00B108FF"/>
    <w:rsid w:val="00B44E5C"/>
    <w:rsid w:val="00B47730"/>
    <w:rsid w:val="00C56729"/>
    <w:rsid w:val="00CB0664"/>
    <w:rsid w:val="00CD29B7"/>
    <w:rsid w:val="00CE4031"/>
    <w:rsid w:val="00D73766"/>
    <w:rsid w:val="00D84325"/>
    <w:rsid w:val="00DA7FD3"/>
    <w:rsid w:val="00EC2D6B"/>
    <w:rsid w:val="00F31AF3"/>
    <w:rsid w:val="00F63B4D"/>
    <w:rsid w:val="00FB3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8D1D3"/>
  <w14:defaultImageDpi w14:val="300"/>
  <w15:docId w15:val="{6B80B748-7B95-3C4C-AE74-B0C64A11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Noto Sans CJK SC" w:eastAsia="Noto Sans CJK SC" w:hAnsi="Noto Sans CJK SC" w:cs="Arial"/>
      <w:color w:val="172B4D"/>
      <w:sz w:val="21"/>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2F74B5"/>
      <w:sz w:val="32"/>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color w:val="2F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F74B5"/>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74B5"/>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rPr>
      <w:sz w:val="20"/>
    </w:rPr>
  </w:style>
  <w:style w:type="paragraph" w:styleId="20">
    <w:name w:val="List Bullet 2"/>
    <w:basedOn w:val="a1"/>
    <w:uiPriority w:val="99"/>
    <w:unhideWhenUsed/>
    <w:rsid w:val="00326F90"/>
    <w:pPr>
      <w:numPr>
        <w:numId w:val="2"/>
      </w:numPr>
      <w:spacing w:after="60"/>
      <w:contextualSpacing/>
    </w:pPr>
    <w:rPr>
      <w:sz w:val="20"/>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108FF"/>
    <w:pPr>
      <w:spacing w:before="120" w:after="0" w:line="240" w:lineRule="auto"/>
    </w:pPr>
    <w:rPr>
      <w:rFonts w:ascii="Arial" w:hAnsi="Arial"/>
      <w:bCs/>
      <w:iCs/>
      <w:sz w:val="20"/>
      <w:szCs w:val="24"/>
    </w:rPr>
  </w:style>
  <w:style w:type="paragraph" w:styleId="TOC2">
    <w:name w:val="toc 2"/>
    <w:basedOn w:val="a1"/>
    <w:next w:val="a1"/>
    <w:autoRedefine/>
    <w:uiPriority w:val="39"/>
    <w:unhideWhenUsed/>
    <w:rsid w:val="00B108FF"/>
    <w:pPr>
      <w:spacing w:before="120" w:after="0"/>
      <w:ind w:left="210"/>
    </w:pPr>
    <w:rPr>
      <w:rFonts w:ascii="Arial" w:hAnsi="Arial"/>
      <w:bCs/>
      <w:sz w:val="18"/>
    </w:rPr>
  </w:style>
  <w:style w:type="character" w:styleId="aff9">
    <w:name w:val="Hyperlink"/>
    <w:basedOn w:val="a2"/>
    <w:uiPriority w:val="99"/>
    <w:unhideWhenUsed/>
    <w:rsid w:val="00612134"/>
    <w:rPr>
      <w:color w:val="0000FF" w:themeColor="hyperlink"/>
      <w:u w:val="single"/>
    </w:rPr>
  </w:style>
  <w:style w:type="paragraph" w:styleId="TOC3">
    <w:name w:val="toc 3"/>
    <w:basedOn w:val="a1"/>
    <w:next w:val="a1"/>
    <w:autoRedefine/>
    <w:uiPriority w:val="39"/>
    <w:semiHidden/>
    <w:unhideWhenUsed/>
    <w:rsid w:val="00AC2749"/>
    <w:pPr>
      <w:spacing w:after="0"/>
      <w:ind w:left="420"/>
    </w:pPr>
    <w:rPr>
      <w:rFonts w:asciiTheme="minorHAnsi" w:hAnsiTheme="minorHAnsi"/>
      <w:sz w:val="20"/>
      <w:szCs w:val="20"/>
    </w:rPr>
  </w:style>
  <w:style w:type="paragraph" w:styleId="TOC4">
    <w:name w:val="toc 4"/>
    <w:basedOn w:val="a1"/>
    <w:next w:val="a1"/>
    <w:autoRedefine/>
    <w:uiPriority w:val="39"/>
    <w:semiHidden/>
    <w:unhideWhenUsed/>
    <w:rsid w:val="00AC2749"/>
    <w:pPr>
      <w:spacing w:after="0"/>
      <w:ind w:left="630"/>
    </w:pPr>
    <w:rPr>
      <w:rFonts w:asciiTheme="minorHAnsi" w:hAnsiTheme="minorHAnsi"/>
      <w:sz w:val="20"/>
      <w:szCs w:val="20"/>
    </w:rPr>
  </w:style>
  <w:style w:type="paragraph" w:styleId="TOC5">
    <w:name w:val="toc 5"/>
    <w:basedOn w:val="a1"/>
    <w:next w:val="a1"/>
    <w:autoRedefine/>
    <w:uiPriority w:val="39"/>
    <w:semiHidden/>
    <w:unhideWhenUsed/>
    <w:rsid w:val="00AC2749"/>
    <w:pPr>
      <w:spacing w:after="0"/>
      <w:ind w:left="840"/>
    </w:pPr>
    <w:rPr>
      <w:rFonts w:asciiTheme="minorHAnsi" w:hAnsiTheme="minorHAnsi"/>
      <w:sz w:val="20"/>
      <w:szCs w:val="20"/>
    </w:rPr>
  </w:style>
  <w:style w:type="paragraph" w:styleId="TOC6">
    <w:name w:val="toc 6"/>
    <w:basedOn w:val="a1"/>
    <w:next w:val="a1"/>
    <w:autoRedefine/>
    <w:uiPriority w:val="39"/>
    <w:semiHidden/>
    <w:unhideWhenUsed/>
    <w:rsid w:val="00AC2749"/>
    <w:pPr>
      <w:spacing w:after="0"/>
      <w:ind w:left="1050"/>
    </w:pPr>
    <w:rPr>
      <w:rFonts w:asciiTheme="minorHAnsi" w:hAnsiTheme="minorHAnsi"/>
      <w:sz w:val="20"/>
      <w:szCs w:val="20"/>
    </w:rPr>
  </w:style>
  <w:style w:type="paragraph" w:styleId="TOC7">
    <w:name w:val="toc 7"/>
    <w:basedOn w:val="a1"/>
    <w:next w:val="a1"/>
    <w:autoRedefine/>
    <w:uiPriority w:val="39"/>
    <w:semiHidden/>
    <w:unhideWhenUsed/>
    <w:rsid w:val="00AC2749"/>
    <w:pPr>
      <w:spacing w:after="0"/>
      <w:ind w:left="1260"/>
    </w:pPr>
    <w:rPr>
      <w:rFonts w:asciiTheme="minorHAnsi" w:hAnsiTheme="minorHAnsi"/>
      <w:sz w:val="20"/>
      <w:szCs w:val="20"/>
    </w:rPr>
  </w:style>
  <w:style w:type="paragraph" w:styleId="TOC8">
    <w:name w:val="toc 8"/>
    <w:basedOn w:val="a1"/>
    <w:next w:val="a1"/>
    <w:autoRedefine/>
    <w:uiPriority w:val="39"/>
    <w:semiHidden/>
    <w:unhideWhenUsed/>
    <w:rsid w:val="00AC2749"/>
    <w:pPr>
      <w:spacing w:after="0"/>
      <w:ind w:left="1470"/>
    </w:pPr>
    <w:rPr>
      <w:rFonts w:asciiTheme="minorHAnsi" w:hAnsiTheme="minorHAnsi"/>
      <w:sz w:val="20"/>
      <w:szCs w:val="20"/>
    </w:rPr>
  </w:style>
  <w:style w:type="paragraph" w:styleId="TOC9">
    <w:name w:val="toc 9"/>
    <w:basedOn w:val="a1"/>
    <w:next w:val="a1"/>
    <w:autoRedefine/>
    <w:uiPriority w:val="39"/>
    <w:semiHidden/>
    <w:unhideWhenUsed/>
    <w:rsid w:val="00AC2749"/>
    <w:pPr>
      <w:spacing w:after="0"/>
      <w:ind w:left="1680"/>
    </w:pPr>
    <w:rPr>
      <w:rFonts w:asciiTheme="minorHAnsi" w:hAnsiTheme="minorHAnsi"/>
      <w:sz w:val="20"/>
      <w:szCs w:val="20"/>
    </w:rPr>
  </w:style>
  <w:style w:type="character" w:styleId="affa">
    <w:name w:val="page number"/>
    <w:basedOn w:val="a2"/>
    <w:uiPriority w:val="99"/>
    <w:semiHidden/>
    <w:unhideWhenUsed/>
    <w:rsid w:val="00B10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3955</Words>
  <Characters>22546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Management - Product Requirements Document</dc:title>
  <dc:subject>Payment Settings 与 Stripe Hosted Checkout</dc:subject>
  <dc:creator>Learning Guide</dc:creator>
  <cp:keywords>Learning Guide, Subscription Management, PRD, P0, English</cp:keywords>
  <dc:description>中文草稿 v0.1</dc:description>
  <cp:lastModifiedBy>Cai Ma</cp:lastModifiedBy>
  <cp:revision>3</cp:revision>
  <dcterms:created xsi:type="dcterms:W3CDTF">2026-08-14T18:47:00Z</dcterms:created>
  <dcterms:modified xsi:type="dcterms:W3CDTF">2026-08-14T18:48:00Z</dcterms:modified>
  <cp:category/>
</cp:coreProperties>
</file>